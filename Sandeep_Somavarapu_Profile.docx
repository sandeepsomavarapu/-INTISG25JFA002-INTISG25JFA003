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2.0 -->
  <w:body>
    <w:tbl>
      <w:tblPr>
        <w:tblStyle w:val="documentparent-container"/>
        <w:tblCellSpacing w:w="0" w:type="dxa"/>
        <w:tblLayout w:type="fixed"/>
        <w:tblCellMar>
          <w:top w:w="0" w:type="dxa"/>
          <w:left w:w="0" w:type="dxa"/>
          <w:bottom w:w="0" w:type="dxa"/>
          <w:right w:w="0" w:type="dxa"/>
        </w:tblCellMar>
        <w:tblLook w:val="05E0"/>
      </w:tblPr>
      <w:tblGrid>
        <w:gridCol w:w="700"/>
        <w:gridCol w:w="3360"/>
        <w:gridCol w:w="400"/>
        <w:gridCol w:w="6686"/>
        <w:gridCol w:w="760"/>
      </w:tblGrid>
      <w:tr>
        <w:tblPrEx>
          <w:tblLayout w:type="fixed"/>
          <w:tblLook w:val="05E0"/>
        </w:tblPrEx>
        <w:trPr>
          <w:trHeight w:val="16118"/>
        </w:trPr>
        <w:tc>
          <w:tcPr>
            <w:tcW w:w="700" w:type="dxa"/>
            <w:tcMar>
              <w:top w:w="0" w:type="dxa"/>
              <w:left w:w="0" w:type="dxa"/>
              <w:bottom w:w="0" w:type="dxa"/>
              <w:right w:w="0" w:type="dxa"/>
            </w:tcMar>
            <w:vAlign w:val="bottom"/>
            <w:hideMark/>
          </w:tcPr>
          <w:p>
            <w:pPr>
              <w:rPr>
                <w:rFonts w:ascii="Source Sans Pro" w:eastAsia="Source Sans Pro" w:hAnsi="Source Sans Pro" w:cs="Source Sans Pro"/>
                <w:b w:val="0"/>
                <w:bCs w:val="0"/>
                <w:color w:val="000000"/>
                <w:sz w:val="20"/>
                <w:szCs w:val="20"/>
                <w:bdr w:val="none" w:sz="0" w:space="0" w:color="auto"/>
                <w:vertAlign w:val="baseline"/>
              </w:rPr>
            </w:pPr>
            <w:r>
              <w:pict>
                <v:shapetype id="_x0000_t202" coordsize="21600,21600" o:spt="202" path="m,l,21600r21600,l21600,xe">
                  <v:stroke joinstyle="miter"/>
                  <v:path gradientshapeok="t" o:connecttype="rect"/>
                </v:shapetype>
                <v:shape id="_x0000_s1025" type="#_x0000_t202" style="width:595.3pt;height:110.51pt;margin-top:0;margin-left:0;mso-position-horizontal-relative:page;mso-position-vertical-relative:page;position:absolute;z-index:-251658240" o:allowincell="f" fillcolor="#d0e7fb" strokecolor="#d0e7fb"/>
              </w:pict>
            </w:r>
          </w:p>
        </w:tc>
        <w:tc>
          <w:tcPr>
            <w:tcW w:w="3360" w:type="dxa"/>
            <w:shd w:val="clear" w:color="auto" w:fill="404040"/>
            <w:tcMar>
              <w:top w:w="400" w:type="dxa"/>
              <w:left w:w="180" w:type="dxa"/>
              <w:bottom w:w="300" w:type="dxa"/>
              <w:right w:w="180" w:type="dxa"/>
            </w:tcMar>
            <w:vAlign w:val="top"/>
            <w:hideMark/>
          </w:tcPr>
          <w:p>
            <w:pPr>
              <w:pStyle w:val="div"/>
              <w:pBdr>
                <w:top w:val="none" w:sz="0" w:space="0" w:color="auto"/>
                <w:left w:val="none" w:sz="0" w:space="0" w:color="auto"/>
                <w:bottom w:val="none" w:sz="0" w:space="0" w:color="auto"/>
                <w:right w:val="none" w:sz="0" w:space="5" w:color="auto"/>
              </w:pBdr>
              <w:spacing w:before="0" w:after="0" w:line="20" w:lineRule="atLeast"/>
              <w:ind w:left="180" w:right="280"/>
              <w:jc w:val="center"/>
              <w:rPr>
                <w:rStyle w:val="documentparent-containerleft-box"/>
                <w:rFonts w:ascii="Source Sans Pro" w:eastAsia="Source Sans Pro" w:hAnsi="Source Sans Pro" w:cs="Source Sans Pro"/>
                <w:b w:val="0"/>
                <w:bCs w:val="0"/>
                <w:sz w:val="2"/>
                <w:szCs w:val="2"/>
                <w:bdr w:val="none" w:sz="0" w:space="0" w:color="auto"/>
                <w:shd w:val="clear" w:color="auto" w:fill="auto"/>
                <w:vertAlign w:val="baseline"/>
              </w:rPr>
            </w:pPr>
            <w:r>
              <w:pict>
                <v:oval id="_x0000_s1026" style="width:106pt;height:106pt;margin-top:29.5pt;margin-left:22pt;position:absolute;z-index:251659264" filled="t" fillcolor="white" stroked="t" strokecolor="white" strokeweight="1pt"/>
              </w:pict>
            </w:r>
            <w:r>
              <w:pict>
                <v:oval id="_x0000_s1027" style="width:105pt;height:105pt;margin-top:30pt;margin-left:22.5pt;position:absolute;z-index:251660288" filled="t" stroked="f" strokecolor="this">
                  <v:fill r:id="rId4" o:title="" type="frame"/>
                </v:oval>
              </w:pict>
            </w:r>
          </w:p>
          <w:p>
            <w:pPr>
              <w:pStyle w:val="documentleft-boxpict-secsectionsectiontitle"/>
              <w:pBdr>
                <w:top w:val="none" w:sz="0" w:space="20" w:color="auto"/>
                <w:left w:val="none" w:sz="0" w:space="0" w:color="auto"/>
                <w:bottom w:val="none" w:sz="0" w:space="0" w:color="auto"/>
                <w:right w:val="none" w:sz="0" w:space="5" w:color="auto"/>
              </w:pBdr>
              <w:spacing w:before="2960" w:after="0" w:line="20" w:lineRule="atLeast"/>
              <w:ind w:left="180" w:right="280"/>
              <w:rPr>
                <w:rStyle w:val="documentparent-containerleft-box"/>
                <w:rFonts w:ascii="Montserrat" w:eastAsia="Montserrat" w:hAnsi="Montserrat" w:cs="Montserrat"/>
                <w:b/>
                <w:bCs/>
                <w:caps/>
                <w:spacing w:val="20"/>
                <w:sz w:val="2"/>
                <w:szCs w:val="2"/>
                <w:bdr w:val="none" w:sz="0" w:space="0" w:color="auto"/>
                <w:shd w:val="clear" w:color="auto" w:fill="auto"/>
                <w:vertAlign w:val="baseline"/>
              </w:rPr>
            </w:pPr>
            <w:r>
              <w:rPr>
                <w:rStyle w:val="documentparent-containerleft-box"/>
                <w:rFonts w:ascii="Montserrat" w:eastAsia="Montserrat" w:hAnsi="Montserrat" w:cs="Montserrat"/>
                <w:b/>
                <w:bCs/>
                <w:caps/>
                <w:spacing w:val="20"/>
                <w:sz w:val="2"/>
                <w:szCs w:val="2"/>
                <w:bdr w:val="none" w:sz="0" w:space="0" w:color="auto"/>
                <w:shd w:val="clear" w:color="auto" w:fill="auto"/>
                <w:vertAlign w:val="baseline"/>
              </w:rPr>
              <w:t> </w:t>
            </w:r>
          </w:p>
          <w:p>
            <w:pPr>
              <w:pStyle w:val="documentsection-cntcicon-rownth-child1icon-svg"/>
              <w:pBdr>
                <w:top w:val="none" w:sz="0" w:space="0" w:color="auto"/>
                <w:left w:val="none" w:sz="0" w:space="0" w:color="auto"/>
                <w:bottom w:val="none" w:sz="0" w:space="0" w:color="auto"/>
                <w:right w:val="none" w:sz="0" w:space="0" w:color="auto"/>
              </w:pBdr>
              <w:spacing w:before="0" w:after="60" w:line="260" w:lineRule="atLeast"/>
              <w:ind w:left="180" w:right="280"/>
              <w:jc w:val="cente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drawing>
                <wp:inline>
                  <wp:extent cx="190266" cy="190371"/>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190266" cy="190371"/>
                          </a:xfrm>
                          <a:prstGeom prst="rect">
                            <a:avLst/>
                          </a:prstGeom>
                        </pic:spPr>
                      </pic:pic>
                    </a:graphicData>
                  </a:graphic>
                </wp:inline>
              </w:drawing>
            </w:r>
          </w:p>
          <w:p>
            <w:pPr>
              <w:pStyle w:val="documenticon-rowico-txt"/>
              <w:pBdr>
                <w:top w:val="none" w:sz="0" w:space="0" w:color="auto"/>
                <w:left w:val="none" w:sz="0" w:space="0" w:color="auto"/>
                <w:bottom w:val="none" w:sz="0" w:space="0" w:color="auto"/>
                <w:right w:val="none" w:sz="0" w:space="0" w:color="auto"/>
              </w:pBdr>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val="0"/>
                <w:bCs w:val="0"/>
                <w:color w:val="FFFFFF"/>
                <w:sz w:val="20"/>
                <w:szCs w:val="20"/>
              </w:rPr>
              <w:t>sandeepsomavarapu535@gmail.com</w:t>
            </w:r>
          </w:p>
          <w:p>
            <w:pPr>
              <w:pStyle w:val="documenticon-rowicon-svg"/>
              <w:pBdr>
                <w:top w:val="none" w:sz="0" w:space="0" w:color="auto"/>
                <w:left w:val="none" w:sz="0" w:space="0" w:color="auto"/>
                <w:bottom w:val="none" w:sz="0" w:space="0" w:color="auto"/>
                <w:right w:val="none" w:sz="0" w:space="0" w:color="auto"/>
              </w:pBdr>
              <w:spacing w:before="300" w:after="6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drawing>
                <wp:inline>
                  <wp:extent cx="190266" cy="190371"/>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190266" cy="190371"/>
                          </a:xfrm>
                          <a:prstGeom prst="rect">
                            <a:avLst/>
                          </a:prstGeom>
                        </pic:spPr>
                      </pic:pic>
                    </a:graphicData>
                  </a:graphic>
                </wp:inline>
              </w:drawing>
            </w:r>
          </w:p>
          <w:p>
            <w:pPr>
              <w:pStyle w:val="documenticon-rowico-txt"/>
              <w:pBdr>
                <w:top w:val="none" w:sz="0" w:space="0" w:color="auto"/>
                <w:left w:val="none" w:sz="0" w:space="0" w:color="auto"/>
                <w:bottom w:val="none" w:sz="0" w:space="0" w:color="auto"/>
                <w:right w:val="none" w:sz="0" w:space="0" w:color="auto"/>
              </w:pBdr>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val="0"/>
                <w:bCs w:val="0"/>
                <w:color w:val="FFFFFF"/>
                <w:sz w:val="20"/>
                <w:szCs w:val="20"/>
              </w:rPr>
              <w:t>+919494348734</w:t>
            </w: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t xml:space="preserve"> </w:t>
            </w:r>
          </w:p>
          <w:p>
            <w:pPr>
              <w:pStyle w:val="documenticon-rowicon-svg"/>
              <w:pBdr>
                <w:top w:val="none" w:sz="0" w:space="0" w:color="auto"/>
                <w:left w:val="none" w:sz="0" w:space="0" w:color="auto"/>
                <w:bottom w:val="none" w:sz="0" w:space="0" w:color="auto"/>
                <w:right w:val="none" w:sz="0" w:space="0" w:color="auto"/>
              </w:pBdr>
              <w:spacing w:before="300" w:after="6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drawing>
                <wp:inline>
                  <wp:extent cx="190266" cy="190371"/>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190266" cy="190371"/>
                          </a:xfrm>
                          <a:prstGeom prst="rect">
                            <a:avLst/>
                          </a:prstGeom>
                        </pic:spPr>
                      </pic:pic>
                    </a:graphicData>
                  </a:graphic>
                </wp:inline>
              </w:drawing>
            </w:r>
          </w:p>
          <w:p>
            <w:pPr>
              <w:pStyle w:val="documenticon-rowzipsuffix"/>
              <w:pBdr>
                <w:top w:val="none" w:sz="0" w:space="0" w:color="auto"/>
                <w:left w:val="none" w:sz="0" w:space="0" w:color="auto"/>
                <w:bottom w:val="none" w:sz="0" w:space="0" w:color="auto"/>
                <w:right w:val="none" w:sz="0" w:space="0" w:color="auto"/>
              </w:pBdr>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val="0"/>
                <w:bCs w:val="0"/>
                <w:color w:val="FFFFFF"/>
                <w:sz w:val="20"/>
                <w:szCs w:val="20"/>
              </w:rPr>
              <w:t>Hyderabad, India 501511</w:t>
            </w:r>
          </w:p>
          <w:p>
            <w:pPr>
              <w:pStyle w:val="documenticon-rowzipprefix"/>
              <w:pBdr>
                <w:top w:val="none" w:sz="0" w:space="0" w:color="auto"/>
                <w:left w:val="none" w:sz="0" w:space="0" w:color="auto"/>
                <w:bottom w:val="none" w:sz="0" w:space="0" w:color="auto"/>
                <w:right w:val="none" w:sz="0" w:space="0" w:color="auto"/>
              </w:pBdr>
              <w:spacing w:before="0" w:after="0" w:line="260" w:lineRule="atLeast"/>
              <w:ind w:left="180" w:right="280"/>
              <w:rPr>
                <w:rStyle w:val="documentparent-containerleft-box"/>
                <w:rFonts w:ascii="Source Sans Pro" w:eastAsia="Source Sans Pro" w:hAnsi="Source Sans Pro" w:cs="Source Sans Pro"/>
                <w:b w:val="0"/>
                <w:bCs w:val="0"/>
                <w:vanish/>
                <w:sz w:val="20"/>
                <w:szCs w:val="20"/>
                <w:bdr w:val="none" w:sz="0" w:space="0" w:color="auto"/>
                <w:shd w:val="clear" w:color="auto" w:fill="auto"/>
                <w:vertAlign w:val="baseline"/>
              </w:rPr>
            </w:pPr>
            <w:r>
              <w:rPr>
                <w:rStyle w:val="span"/>
                <w:rFonts w:ascii="Source Sans Pro" w:eastAsia="Source Sans Pro" w:hAnsi="Source Sans Pro" w:cs="Source Sans Pro"/>
                <w:b w:val="0"/>
                <w:bCs w:val="0"/>
                <w:vanish/>
                <w:color w:val="FFFFFF"/>
                <w:sz w:val="20"/>
                <w:szCs w:val="20"/>
              </w:rPr>
              <w:t>Hyderabad, India 501511</w:t>
            </w:r>
          </w:p>
          <w:p>
            <w:pPr>
              <w:pStyle w:val="documentsection-cntcuser-detailicon-rownth-child1icon-svg"/>
              <w:pBdr>
                <w:top w:val="none" w:sz="0" w:space="0" w:color="auto"/>
                <w:left w:val="none" w:sz="0" w:space="0" w:color="auto"/>
                <w:bottom w:val="none" w:sz="0" w:space="0" w:color="auto"/>
                <w:right w:val="none" w:sz="0" w:space="0" w:color="auto"/>
              </w:pBdr>
              <w:spacing w:before="300" w:after="60" w:line="260" w:lineRule="atLeast"/>
              <w:ind w:left="180" w:right="280"/>
              <w:jc w:val="cente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drawing>
                <wp:inline>
                  <wp:extent cx="190266" cy="190371"/>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
                          <a:stretch>
                            <a:fillRect/>
                          </a:stretch>
                        </pic:blipFill>
                        <pic:spPr>
                          <a:xfrm>
                            <a:off x="0" y="0"/>
                            <a:ext cx="190266" cy="190371"/>
                          </a:xfrm>
                          <a:prstGeom prst="rect">
                            <a:avLst/>
                          </a:prstGeom>
                        </pic:spPr>
                      </pic:pic>
                    </a:graphicData>
                  </a:graphic>
                </wp:inline>
              </w:drawing>
            </w:r>
          </w:p>
          <w:p>
            <w:pPr>
              <w:pStyle w:val="documentpaddedline"/>
              <w:pBdr>
                <w:top w:val="none" w:sz="0" w:space="0" w:color="auto"/>
                <w:left w:val="none" w:sz="0" w:space="0" w:color="auto"/>
                <w:bottom w:val="none" w:sz="0" w:space="0" w:color="auto"/>
                <w:right w:val="none" w:sz="0" w:space="0" w:color="auto"/>
              </w:pBdr>
              <w:spacing w:before="0" w:after="0" w:line="260" w:lineRule="atLeast"/>
              <w:ind w:left="180" w:right="280"/>
              <w:jc w:val="cente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val="0"/>
                <w:bCs w:val="0"/>
                <w:color w:val="FFFFFF"/>
                <w:sz w:val="20"/>
                <w:szCs w:val="20"/>
              </w:rPr>
              <w:t>https://www.linkedin.com/in/sandeep-somavarapu-36733498/</w:t>
            </w:r>
          </w:p>
          <w:p>
            <w:pPr>
              <w:pStyle w:val="documentparent-containerleft-boxsection-cntccntcMarginBottom"/>
              <w:pBdr>
                <w:top w:val="none" w:sz="0" w:space="0" w:color="auto"/>
                <w:left w:val="none" w:sz="0" w:space="0" w:color="auto"/>
                <w:bottom w:val="none" w:sz="0" w:space="0" w:color="auto"/>
                <w:right w:val="none" w:sz="0" w:space="0" w:color="auto"/>
              </w:pBdr>
              <w:spacing w:before="0" w:after="0"/>
              <w:ind w:left="180" w:right="280"/>
              <w:rPr>
                <w:rStyle w:val="documentparent-containerleft-box"/>
                <w:rFonts w:ascii="Source Sans Pro" w:eastAsia="Source Sans Pro" w:hAnsi="Source Sans Pro" w:cs="Source Sans Pro"/>
                <w:b w:val="0"/>
                <w:bCs w:val="0"/>
                <w:sz w:val="30"/>
                <w:szCs w:val="30"/>
                <w:bdr w:val="none" w:sz="0" w:space="0" w:color="auto"/>
                <w:shd w:val="clear" w:color="auto" w:fill="auto"/>
                <w:vertAlign w:val="baseline"/>
              </w:rPr>
            </w:pPr>
            <w:r>
              <w:rPr>
                <w:rStyle w:val="documentparent-containerleft-box"/>
                <w:rFonts w:ascii="Source Sans Pro" w:eastAsia="Source Sans Pro" w:hAnsi="Source Sans Pro" w:cs="Source Sans Pro"/>
                <w:b w:val="0"/>
                <w:bCs w:val="0"/>
                <w:bdr w:val="none" w:sz="0" w:space="0" w:color="auto"/>
                <w:shd w:val="clear" w:color="auto" w:fill="auto"/>
                <w:vertAlign w:val="baseline"/>
              </w:rPr>
              <w:t> </w:t>
            </w:r>
          </w:p>
          <w:p>
            <w:pPr>
              <w:pStyle w:val="documentleft-boxheadingsectiontitle"/>
              <w:pBdr>
                <w:top w:val="single" w:sz="8" w:space="20" w:color="FFFFFF"/>
                <w:left w:val="none" w:sz="0" w:space="0" w:color="auto"/>
                <w:bottom w:val="none" w:sz="0" w:space="0" w:color="auto"/>
                <w:right w:val="none" w:sz="0" w:space="25" w:color="auto"/>
              </w:pBdr>
              <w:spacing w:before="0" w:after="200" w:line="300" w:lineRule="atLeast"/>
              <w:ind w:left="180" w:right="280"/>
              <w:rPr>
                <w:rStyle w:val="documentparent-containerleft-box"/>
                <w:rFonts w:ascii="Montserrat" w:eastAsia="Montserrat" w:hAnsi="Montserrat" w:cs="Montserrat"/>
                <w:b/>
                <w:bCs/>
                <w:caps/>
                <w:spacing w:val="20"/>
                <w:bdr w:val="none" w:sz="0" w:space="0" w:color="auto"/>
                <w:shd w:val="clear" w:color="auto" w:fill="auto"/>
                <w:vertAlign w:val="baseline"/>
              </w:rPr>
            </w:pPr>
            <w:r>
              <w:rPr>
                <w:rStyle w:val="documentparent-containerleft-box"/>
                <w:rFonts w:ascii="Montserrat" w:eastAsia="Montserrat" w:hAnsi="Montserrat" w:cs="Montserrat"/>
                <w:b/>
                <w:bCs/>
                <w:caps/>
                <w:spacing w:val="20"/>
                <w:bdr w:val="none" w:sz="0" w:space="0" w:color="auto"/>
                <w:shd w:val="clear" w:color="auto" w:fill="auto"/>
                <w:vertAlign w:val="baseline"/>
              </w:rPr>
              <w:t>Education</w:t>
            </w:r>
          </w:p>
          <w:p>
            <w:pPr>
              <w:pStyle w:val="documenteducationparagraphspacing"/>
              <w:pBdr>
                <w:top w:val="none" w:sz="0" w:space="0" w:color="auto"/>
                <w:left w:val="none" w:sz="0" w:space="0" w:color="auto"/>
                <w:bottom w:val="none" w:sz="0" w:space="0" w:color="auto"/>
                <w:right w:val="none" w:sz="0" w:space="0" w:color="auto"/>
              </w:pBdr>
              <w:spacing w:before="0" w:after="0" w:line="20" w:lineRule="exac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parent-containerleft-box"/>
                <w:rFonts w:ascii="Source Sans Pro" w:eastAsia="Source Sans Pro" w:hAnsi="Source Sans Pro" w:cs="Source Sans Pro"/>
                <w:b w:val="0"/>
                <w:bCs w:val="0"/>
                <w:bdr w:val="none" w:sz="0" w:space="0" w:color="auto"/>
                <w:shd w:val="clear" w:color="auto" w:fill="auto"/>
                <w:vertAlign w:val="baseline"/>
              </w:rPr>
              <w:t> </w:t>
            </w:r>
          </w:p>
          <w:p>
            <w:pPr>
              <w:pStyle w:val="documentpaddedline"/>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val="0"/>
                <w:bCs w:val="0"/>
                <w:color w:val="FFFFFF"/>
                <w:sz w:val="20"/>
                <w:szCs w:val="20"/>
              </w:rPr>
              <w:t>Bachelor of Technology</w:t>
            </w:r>
            <w:r>
              <w:rPr>
                <w:rStyle w:val="span"/>
                <w:rFonts w:ascii="Source Sans Pro" w:eastAsia="Source Sans Pro" w:hAnsi="Source Sans Pro" w:cs="Source Sans Pro"/>
                <w:b w:val="0"/>
                <w:bCs w:val="0"/>
                <w:color w:val="FFFFFF"/>
                <w:sz w:val="20"/>
                <w:szCs w:val="20"/>
              </w:rPr>
              <w:t xml:space="preserve">, </w:t>
            </w:r>
            <w:r>
              <w:rPr>
                <w:rStyle w:val="span"/>
                <w:rFonts w:ascii="Source Sans Pro" w:eastAsia="Source Sans Pro" w:hAnsi="Source Sans Pro" w:cs="Source Sans Pro"/>
                <w:b w:val="0"/>
                <w:bCs w:val="0"/>
                <w:color w:val="FFFFFF"/>
                <w:sz w:val="20"/>
                <w:szCs w:val="20"/>
              </w:rPr>
              <w:t>Distinction</w:t>
            </w:r>
          </w:p>
          <w:p>
            <w:pPr>
              <w:pStyle w:val="documentpaddedline"/>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txt-bold"/>
                <w:rFonts w:ascii="Source Sans Pro" w:eastAsia="Source Sans Pro" w:hAnsi="Source Sans Pro" w:cs="Source Sans Pro"/>
                <w:b/>
                <w:bCs/>
                <w:color w:val="FFFFFF"/>
                <w:sz w:val="20"/>
                <w:szCs w:val="20"/>
              </w:rPr>
              <w:t>Nova College Of Engineering And Technology</w:t>
            </w:r>
            <w:r>
              <w:rPr>
                <w:rStyle w:val="span"/>
                <w:rFonts w:ascii="Source Sans Pro" w:eastAsia="Source Sans Pro" w:hAnsi="Source Sans Pro" w:cs="Source Sans Pro"/>
                <w:b w:val="0"/>
                <w:bCs w:val="0"/>
                <w:color w:val="FFFFFF"/>
                <w:sz w:val="20"/>
                <w:szCs w:val="20"/>
              </w:rPr>
              <w:t xml:space="preserve">, </w:t>
            </w:r>
            <w:r>
              <w:rPr>
                <w:rStyle w:val="span"/>
                <w:rFonts w:ascii="Source Sans Pro" w:eastAsia="Source Sans Pro" w:hAnsi="Source Sans Pro" w:cs="Source Sans Pro"/>
                <w:b w:val="0"/>
                <w:bCs w:val="0"/>
                <w:color w:val="FFFFFF"/>
                <w:sz w:val="20"/>
                <w:szCs w:val="20"/>
              </w:rPr>
              <w:t>Hyderabad, TG</w:t>
            </w:r>
          </w:p>
          <w:p>
            <w:pPr>
              <w:pStyle w:val="documentpaddedline"/>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val="0"/>
                <w:bCs w:val="0"/>
                <w:color w:val="FFFFFF"/>
                <w:sz w:val="20"/>
                <w:szCs w:val="20"/>
              </w:rPr>
              <w:t>03/2014</w:t>
            </w: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t xml:space="preserve"> </w:t>
            </w:r>
          </w:p>
          <w:p>
            <w:pPr>
              <w:pStyle w:val="div"/>
              <w:pBdr>
                <w:top w:val="none" w:sz="0" w:space="0" w:color="auto"/>
                <w:left w:val="none" w:sz="0" w:space="0" w:color="auto"/>
                <w:bottom w:val="none" w:sz="0" w:space="0" w:color="auto"/>
                <w:right w:val="none" w:sz="0" w:space="0" w:color="auto"/>
              </w:pBdr>
              <w:spacing w:before="0" w:after="0" w:line="400" w:lineRule="exac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t> </w:t>
            </w:r>
          </w:p>
          <w:p>
            <w:pPr>
              <w:pStyle w:val="documentleft-boxheadingsectiontitle"/>
              <w:pBdr>
                <w:top w:val="single" w:sz="8" w:space="20" w:color="FFFFFF"/>
                <w:left w:val="none" w:sz="0" w:space="0" w:color="auto"/>
                <w:bottom w:val="none" w:sz="0" w:space="0" w:color="auto"/>
                <w:right w:val="none" w:sz="0" w:space="25" w:color="auto"/>
              </w:pBdr>
              <w:spacing w:before="0" w:after="200" w:line="300" w:lineRule="atLeast"/>
              <w:ind w:left="180" w:right="280"/>
              <w:rPr>
                <w:rStyle w:val="documentparent-containerleft-box"/>
                <w:rFonts w:ascii="Montserrat" w:eastAsia="Montserrat" w:hAnsi="Montserrat" w:cs="Montserrat"/>
                <w:b/>
                <w:bCs/>
                <w:caps/>
                <w:spacing w:val="20"/>
                <w:bdr w:val="none" w:sz="0" w:space="0" w:color="auto"/>
                <w:shd w:val="clear" w:color="auto" w:fill="auto"/>
                <w:vertAlign w:val="baseline"/>
              </w:rPr>
            </w:pPr>
            <w:r>
              <w:rPr>
                <w:rStyle w:val="documentparent-containerleft-box"/>
                <w:rFonts w:ascii="Montserrat" w:eastAsia="Montserrat" w:hAnsi="Montserrat" w:cs="Montserrat"/>
                <w:b/>
                <w:bCs/>
                <w:caps/>
                <w:spacing w:val="20"/>
                <w:bdr w:val="none" w:sz="0" w:space="0" w:color="auto"/>
                <w:shd w:val="clear" w:color="auto" w:fill="auto"/>
                <w:vertAlign w:val="baseline"/>
              </w:rPr>
              <w:t>Personal Details</w:t>
            </w:r>
          </w:p>
          <w:p>
            <w:pPr>
              <w:pStyle w:val="div"/>
              <w:pBdr>
                <w:top w:val="none" w:sz="0" w:space="0" w:color="auto"/>
                <w:left w:val="none" w:sz="0" w:space="0" w:color="auto"/>
                <w:bottom w:val="none" w:sz="0" w:space="0" w:color="auto"/>
                <w:right w:val="none" w:sz="0" w:space="0" w:color="auto"/>
              </w:pBdr>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bCs/>
                <w:color w:val="FFFFFF"/>
                <w:sz w:val="20"/>
                <w:szCs w:val="20"/>
              </w:rPr>
              <w:t>Date of Birth</w:t>
            </w:r>
            <w:r>
              <w:rPr>
                <w:rStyle w:val="documentbeforecolonspace"/>
                <w:rFonts w:ascii="Source Sans Pro" w:eastAsia="Source Sans Pro" w:hAnsi="Source Sans Pro" w:cs="Source Sans Pro"/>
                <w:b/>
                <w:bCs/>
                <w:vanish/>
                <w:color w:val="FFFFFF"/>
                <w:sz w:val="20"/>
                <w:szCs w:val="20"/>
              </w:rPr>
              <w:t xml:space="preserve"> </w:t>
            </w:r>
            <w:r>
              <w:rPr>
                <w:rStyle w:val="span"/>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val="0"/>
                <w:bCs w:val="0"/>
                <w:color w:val="FFFFFF"/>
                <w:sz w:val="20"/>
                <w:szCs w:val="20"/>
              </w:rPr>
              <w:t>10/08/1993</w:t>
            </w:r>
          </w:p>
          <w:p>
            <w:pPr>
              <w:pStyle w:val="div"/>
              <w:pBdr>
                <w:top w:val="none" w:sz="0" w:space="0" w:color="auto"/>
                <w:left w:val="none" w:sz="0" w:space="0" w:color="auto"/>
                <w:bottom w:val="none" w:sz="0" w:space="0" w:color="auto"/>
                <w:right w:val="none" w:sz="0" w:space="0" w:color="auto"/>
              </w:pBdr>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bCs/>
                <w:color w:val="FFFFFF"/>
                <w:sz w:val="20"/>
                <w:szCs w:val="20"/>
              </w:rPr>
              <w:t>Nationality</w:t>
            </w:r>
            <w:r>
              <w:rPr>
                <w:rStyle w:val="documentbeforecolonspace"/>
                <w:rFonts w:ascii="Source Sans Pro" w:eastAsia="Source Sans Pro" w:hAnsi="Source Sans Pro" w:cs="Source Sans Pro"/>
                <w:b/>
                <w:bCs/>
                <w:vanish/>
                <w:color w:val="FFFFFF"/>
                <w:sz w:val="20"/>
                <w:szCs w:val="20"/>
              </w:rPr>
              <w:t xml:space="preserve"> </w:t>
            </w:r>
            <w:r>
              <w:rPr>
                <w:rStyle w:val="span"/>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val="0"/>
                <w:bCs w:val="0"/>
                <w:color w:val="FFFFFF"/>
                <w:sz w:val="20"/>
                <w:szCs w:val="20"/>
              </w:rPr>
              <w:t>india</w:t>
            </w:r>
          </w:p>
          <w:p>
            <w:pPr>
              <w:pStyle w:val="div"/>
              <w:pBdr>
                <w:top w:val="none" w:sz="0" w:space="0" w:color="auto"/>
                <w:left w:val="none" w:sz="0" w:space="0" w:color="auto"/>
                <w:bottom w:val="none" w:sz="0" w:space="0" w:color="auto"/>
                <w:right w:val="none" w:sz="0" w:space="0" w:color="auto"/>
              </w:pBdr>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bCs/>
                <w:color w:val="FFFFFF"/>
                <w:sz w:val="20"/>
                <w:szCs w:val="20"/>
              </w:rPr>
              <w:t>Marital Status</w:t>
            </w:r>
            <w:r>
              <w:rPr>
                <w:rStyle w:val="documentbeforecolonspace"/>
                <w:rFonts w:ascii="Source Sans Pro" w:eastAsia="Source Sans Pro" w:hAnsi="Source Sans Pro" w:cs="Source Sans Pro"/>
                <w:b/>
                <w:bCs/>
                <w:vanish/>
                <w:color w:val="FFFFFF"/>
                <w:sz w:val="20"/>
                <w:szCs w:val="20"/>
              </w:rPr>
              <w:t xml:space="preserve"> </w:t>
            </w:r>
            <w:r>
              <w:rPr>
                <w:rStyle w:val="span"/>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val="0"/>
                <w:bCs w:val="0"/>
                <w:color w:val="FFFFFF"/>
                <w:sz w:val="20"/>
                <w:szCs w:val="20"/>
              </w:rPr>
              <w:t>Married</w:t>
            </w:r>
          </w:p>
          <w:p>
            <w:pPr>
              <w:pStyle w:val="div"/>
              <w:pBdr>
                <w:top w:val="none" w:sz="0" w:space="0" w:color="auto"/>
                <w:left w:val="none" w:sz="0" w:space="0" w:color="auto"/>
                <w:bottom w:val="none" w:sz="0" w:space="0" w:color="auto"/>
                <w:right w:val="none" w:sz="0" w:space="0" w:color="auto"/>
              </w:pBdr>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bCs/>
                <w:color w:val="FFFFFF"/>
                <w:sz w:val="20"/>
                <w:szCs w:val="20"/>
              </w:rPr>
              <w:t>Gender</w:t>
            </w:r>
            <w:r>
              <w:rPr>
                <w:rStyle w:val="documentbeforecolonspace"/>
                <w:rFonts w:ascii="Source Sans Pro" w:eastAsia="Source Sans Pro" w:hAnsi="Source Sans Pro" w:cs="Source Sans Pro"/>
                <w:b/>
                <w:bCs/>
                <w:vanish/>
                <w:color w:val="FFFFFF"/>
                <w:sz w:val="20"/>
                <w:szCs w:val="20"/>
              </w:rPr>
              <w:t xml:space="preserve"> </w:t>
            </w:r>
            <w:r>
              <w:rPr>
                <w:rStyle w:val="span"/>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val="0"/>
                <w:bCs w:val="0"/>
                <w:color w:val="FFFFFF"/>
                <w:sz w:val="20"/>
                <w:szCs w:val="20"/>
              </w:rPr>
              <w:t>Male</w:t>
            </w:r>
          </w:p>
          <w:p>
            <w:pPr>
              <w:pStyle w:val="div"/>
              <w:pBdr>
                <w:top w:val="none" w:sz="0" w:space="0" w:color="auto"/>
                <w:left w:val="none" w:sz="0" w:space="0" w:color="auto"/>
                <w:bottom w:val="none" w:sz="0" w:space="0" w:color="auto"/>
                <w:right w:val="none" w:sz="0" w:space="0" w:color="auto"/>
              </w:pBdr>
              <w:spacing w:before="0" w:after="40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bCs/>
                <w:color w:val="FFFFFF"/>
                <w:sz w:val="20"/>
                <w:szCs w:val="20"/>
              </w:rPr>
              <w:t>Religion</w:t>
            </w:r>
            <w:r>
              <w:rPr>
                <w:rStyle w:val="documentbeforecolonspace"/>
                <w:rFonts w:ascii="Source Sans Pro" w:eastAsia="Source Sans Pro" w:hAnsi="Source Sans Pro" w:cs="Source Sans Pro"/>
                <w:b/>
                <w:bCs/>
                <w:vanish/>
                <w:color w:val="FFFFFF"/>
                <w:sz w:val="20"/>
                <w:szCs w:val="20"/>
              </w:rPr>
              <w:t xml:space="preserve"> </w:t>
            </w:r>
            <w:r>
              <w:rPr>
                <w:rStyle w:val="span"/>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val="0"/>
                <w:bCs w:val="0"/>
                <w:color w:val="FFFFFF"/>
                <w:sz w:val="20"/>
                <w:szCs w:val="20"/>
              </w:rPr>
              <w:t>Hindu</w:t>
            </w:r>
          </w:p>
          <w:p>
            <w:pPr>
              <w:pStyle w:val="documentleft-boxheadingsectiontitle"/>
              <w:pBdr>
                <w:top w:val="single" w:sz="8" w:space="20" w:color="FFFFFF"/>
                <w:left w:val="none" w:sz="0" w:space="0" w:color="auto"/>
                <w:bottom w:val="none" w:sz="0" w:space="0" w:color="auto"/>
                <w:right w:val="none" w:sz="0" w:space="25" w:color="auto"/>
              </w:pBdr>
              <w:spacing w:before="0" w:after="200" w:line="300" w:lineRule="atLeast"/>
              <w:ind w:left="180" w:right="280"/>
              <w:rPr>
                <w:rStyle w:val="documentparent-containerleft-box"/>
                <w:rFonts w:ascii="Montserrat" w:eastAsia="Montserrat" w:hAnsi="Montserrat" w:cs="Montserrat"/>
                <w:b/>
                <w:bCs/>
                <w:caps/>
                <w:spacing w:val="20"/>
                <w:bdr w:val="none" w:sz="0" w:space="0" w:color="auto"/>
                <w:shd w:val="clear" w:color="auto" w:fill="auto"/>
                <w:vertAlign w:val="baseline"/>
              </w:rPr>
            </w:pPr>
            <w:r>
              <w:rPr>
                <w:rStyle w:val="documentparent-containerleft-box"/>
                <w:rFonts w:ascii="Montserrat" w:eastAsia="Montserrat" w:hAnsi="Montserrat" w:cs="Montserrat"/>
                <w:b/>
                <w:bCs/>
                <w:caps/>
                <w:spacing w:val="20"/>
                <w:bdr w:val="none" w:sz="0" w:space="0" w:color="auto"/>
                <w:shd w:val="clear" w:color="auto" w:fill="auto"/>
                <w:vertAlign w:val="baseline"/>
              </w:rPr>
              <w:t>Languages</w:t>
            </w:r>
          </w:p>
          <w:p>
            <w:pPr>
              <w:pStyle w:val="div"/>
              <w:pBdr>
                <w:top w:val="none" w:sz="0" w:space="0" w:color="auto"/>
                <w:left w:val="none" w:sz="0" w:space="0" w:color="auto"/>
                <w:bottom w:val="none" w:sz="0" w:space="0" w:color="auto"/>
                <w:right w:val="none" w:sz="0" w:space="0" w:color="auto"/>
              </w:pBdr>
              <w:spacing w:before="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sectionlang-seclnggparatableparagraphnotnativeLangParafieldfieldFRFM"/>
                <w:rFonts w:ascii="Source Sans Pro" w:eastAsia="Source Sans Pro" w:hAnsi="Source Sans Pro" w:cs="Source Sans Pro"/>
                <w:b w:val="0"/>
                <w:bCs w:val="0"/>
                <w:color w:val="FFFFFF"/>
                <w:sz w:val="20"/>
                <w:szCs w:val="20"/>
              </w:rPr>
              <w:t>English</w:t>
            </w: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t xml:space="preserve"> </w:t>
            </w:r>
          </w:p>
          <w:p>
            <w:pPr>
              <w:pStyle w:val="fieldsliced-rect"/>
              <w:pBdr>
                <w:top w:val="none" w:sz="0" w:space="0" w:color="auto"/>
                <w:left w:val="none" w:sz="0" w:space="0" w:color="auto"/>
                <w:bottom w:val="none" w:sz="0" w:space="0" w:color="auto"/>
                <w:right w:val="none" w:sz="0" w:space="0" w:color="auto"/>
              </w:pBdr>
              <w:spacing w:before="60" w:after="0" w:line="120" w:lineRule="exac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drawing>
                <wp:inline>
                  <wp:extent cx="1674338" cy="8884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
                          <a:stretch>
                            <a:fillRect/>
                          </a:stretch>
                        </pic:blipFill>
                        <pic:spPr>
                          <a:xfrm>
                            <a:off x="0" y="0"/>
                            <a:ext cx="1674338" cy="88840"/>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40" w:lineRule="exac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val="0"/>
                <w:bCs w:val="0"/>
                <w:color w:val="FFFFFF"/>
                <w:sz w:val="20"/>
                <w:szCs w:val="20"/>
              </w:rPr>
              <w:t>Advanced (C1)</w:t>
            </w:r>
          </w:p>
          <w:p>
            <w:pPr>
              <w:pStyle w:val="div"/>
              <w:pBdr>
                <w:top w:val="none" w:sz="0" w:space="0" w:color="auto"/>
                <w:left w:val="none" w:sz="0" w:space="0" w:color="auto"/>
                <w:bottom w:val="none" w:sz="0" w:space="0" w:color="auto"/>
                <w:right w:val="none" w:sz="0" w:space="0" w:color="auto"/>
              </w:pBdr>
              <w:spacing w:before="10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sectionlang-seclnggparatableparagraphnotnativeLangParafieldfieldFRFM"/>
                <w:rFonts w:ascii="Source Sans Pro" w:eastAsia="Source Sans Pro" w:hAnsi="Source Sans Pro" w:cs="Source Sans Pro"/>
                <w:b w:val="0"/>
                <w:bCs w:val="0"/>
                <w:color w:val="FFFFFF"/>
                <w:sz w:val="20"/>
                <w:szCs w:val="20"/>
              </w:rPr>
              <w:t>Telugu</w:t>
            </w: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t xml:space="preserve"> </w:t>
            </w:r>
          </w:p>
          <w:p>
            <w:pPr>
              <w:pStyle w:val="fieldsliced-rect"/>
              <w:pBdr>
                <w:top w:val="none" w:sz="0" w:space="0" w:color="auto"/>
                <w:left w:val="none" w:sz="0" w:space="0" w:color="auto"/>
                <w:bottom w:val="none" w:sz="0" w:space="0" w:color="auto"/>
                <w:right w:val="none" w:sz="0" w:space="0" w:color="auto"/>
              </w:pBdr>
              <w:spacing w:before="60" w:after="0" w:line="120" w:lineRule="exac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drawing>
                <wp:inline>
                  <wp:extent cx="1674338" cy="8884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1674338" cy="88840"/>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40" w:lineRule="exac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val="0"/>
                <w:bCs w:val="0"/>
                <w:color w:val="FFFFFF"/>
                <w:sz w:val="20"/>
                <w:szCs w:val="20"/>
              </w:rPr>
              <w:t>Bilingual or Proficient (C2)</w:t>
            </w:r>
          </w:p>
          <w:p>
            <w:pPr>
              <w:pStyle w:val="div"/>
              <w:pBdr>
                <w:top w:val="none" w:sz="0" w:space="0" w:color="auto"/>
                <w:left w:val="none" w:sz="0" w:space="0" w:color="auto"/>
                <w:bottom w:val="none" w:sz="0" w:space="0" w:color="auto"/>
                <w:right w:val="none" w:sz="0" w:space="0" w:color="auto"/>
              </w:pBdr>
              <w:spacing w:before="100" w:after="0" w:line="260" w:lineRule="atLeas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sectionlang-seclnggparatableparagraphnotnativeLangParafieldfieldFRFM"/>
                <w:rFonts w:ascii="Source Sans Pro" w:eastAsia="Source Sans Pro" w:hAnsi="Source Sans Pro" w:cs="Source Sans Pro"/>
                <w:b w:val="0"/>
                <w:bCs w:val="0"/>
                <w:color w:val="FFFFFF"/>
                <w:sz w:val="20"/>
                <w:szCs w:val="20"/>
              </w:rPr>
              <w:t>Hindi</w:t>
            </w: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t xml:space="preserve"> </w:t>
            </w:r>
          </w:p>
          <w:p>
            <w:pPr>
              <w:pStyle w:val="fieldsliced-rect"/>
              <w:pBdr>
                <w:top w:val="none" w:sz="0" w:space="0" w:color="auto"/>
                <w:left w:val="none" w:sz="0" w:space="0" w:color="auto"/>
                <w:bottom w:val="none" w:sz="0" w:space="0" w:color="auto"/>
                <w:right w:val="none" w:sz="0" w:space="0" w:color="auto"/>
              </w:pBdr>
              <w:spacing w:before="60" w:after="0" w:line="120" w:lineRule="exac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drawing>
                <wp:inline>
                  <wp:extent cx="1674338" cy="8884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1674338" cy="88840"/>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40" w:lineRule="exact"/>
              <w:ind w:left="180" w:right="280"/>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r>
              <w:rPr>
                <w:rStyle w:val="span"/>
                <w:rFonts w:ascii="Source Sans Pro" w:eastAsia="Source Sans Pro" w:hAnsi="Source Sans Pro" w:cs="Source Sans Pro"/>
                <w:b w:val="0"/>
                <w:bCs w:val="0"/>
                <w:color w:val="FFFFFF"/>
                <w:sz w:val="20"/>
                <w:szCs w:val="20"/>
              </w:rPr>
              <w:t>Elementary (A2)</w:t>
            </w:r>
          </w:p>
          <w:p>
            <w:pPr>
              <w:pStyle w:val="documentemptydiv"/>
              <w:pBdr>
                <w:top w:val="none" w:sz="0" w:space="0" w:color="auto"/>
                <w:left w:val="none" w:sz="0" w:space="0" w:color="auto"/>
                <w:bottom w:val="none" w:sz="0" w:space="0" w:color="auto"/>
                <w:right w:val="none" w:sz="0" w:space="0" w:color="auto"/>
              </w:pBdr>
              <w:spacing w:before="0" w:after="400"/>
              <w:ind w:left="180" w:right="280"/>
              <w:rPr>
                <w:rStyle w:val="documentparent-containerleft-box"/>
                <w:rFonts w:ascii="Source Sans Pro" w:eastAsia="Source Sans Pro" w:hAnsi="Source Sans Pro" w:cs="Source Sans Pro"/>
                <w:b w:val="0"/>
                <w:bCs w:val="0"/>
                <w:sz w:val="2"/>
                <w:szCs w:val="2"/>
                <w:bdr w:val="none" w:sz="0" w:space="0" w:color="auto"/>
                <w:shd w:val="clear" w:color="auto" w:fill="auto"/>
                <w:vertAlign w:val="baseline"/>
              </w:rPr>
            </w:pPr>
            <w:r>
              <w:rPr>
                <w:rStyle w:val="documentparent-containerleft-box"/>
                <w:rFonts w:ascii="Source Sans Pro" w:eastAsia="Source Sans Pro" w:hAnsi="Source Sans Pro" w:cs="Source Sans Pro"/>
                <w:b w:val="0"/>
                <w:bCs w:val="0"/>
                <w:bdr w:val="none" w:sz="0" w:space="0" w:color="auto"/>
                <w:shd w:val="clear" w:color="auto" w:fill="auto"/>
                <w:vertAlign w:val="baseline"/>
              </w:rPr>
              <w:t> </w:t>
            </w:r>
          </w:p>
          <w:p>
            <w:pPr>
              <w:pStyle w:val="documentparent-containerleft-boxParagraph"/>
              <w:pBdr>
                <w:top w:val="none" w:sz="0" w:space="0" w:color="auto"/>
                <w:left w:val="none" w:sz="0" w:space="0" w:color="auto"/>
                <w:bottom w:val="none" w:sz="0" w:space="0" w:color="auto"/>
                <w:right w:val="none" w:sz="0" w:space="0" w:color="auto"/>
              </w:pBdr>
              <w:shd w:val="clear" w:color="auto" w:fill="auto"/>
              <w:spacing w:line="20" w:lineRule="atLeast"/>
              <w:ind w:left="180" w:right="180"/>
              <w:textAlignment w:val="auto"/>
              <w:rPr>
                <w:rStyle w:val="documentparent-containerleft-box"/>
                <w:rFonts w:ascii="Source Sans Pro" w:eastAsia="Source Sans Pro" w:hAnsi="Source Sans Pro" w:cs="Source Sans Pro"/>
                <w:b w:val="0"/>
                <w:bCs w:val="0"/>
                <w:sz w:val="2"/>
                <w:szCs w:val="2"/>
                <w:bdr w:val="none" w:sz="0" w:space="0" w:color="auto"/>
                <w:shd w:val="clear" w:color="auto" w:fill="auto"/>
                <w:vertAlign w:val="baseline"/>
              </w:rPr>
            </w:pPr>
          </w:p>
        </w:tc>
        <w:tc>
          <w:tcPr>
            <w:tcW w:w="400" w:type="dxa"/>
            <w:tcMar>
              <w:top w:w="0" w:type="dxa"/>
              <w:left w:w="0" w:type="dxa"/>
              <w:bottom w:w="0" w:type="dxa"/>
              <w:right w:w="0" w:type="dxa"/>
            </w:tcMar>
            <w:vAlign w:val="bottom"/>
            <w:hideMark/>
          </w:tcPr>
          <w:p>
            <w:pPr>
              <w:pStyle w:val="documentparent-containerleft-boxParagraph"/>
              <w:pBdr>
                <w:top w:val="none" w:sz="0" w:space="0" w:color="auto"/>
                <w:left w:val="none" w:sz="0" w:space="0" w:color="auto"/>
                <w:bottom w:val="none" w:sz="0" w:space="0" w:color="auto"/>
                <w:right w:val="none" w:sz="0" w:space="0" w:color="auto"/>
              </w:pBdr>
              <w:shd w:val="clear" w:color="auto" w:fill="auto"/>
              <w:spacing w:line="20" w:lineRule="atLeast"/>
              <w:ind w:left="180" w:right="180"/>
              <w:textAlignment w:val="auto"/>
              <w:rPr>
                <w:rStyle w:val="documentparent-containerleft-box"/>
                <w:rFonts w:ascii="Source Sans Pro" w:eastAsia="Source Sans Pro" w:hAnsi="Source Sans Pro" w:cs="Source Sans Pro"/>
                <w:b w:val="0"/>
                <w:bCs w:val="0"/>
                <w:sz w:val="20"/>
                <w:szCs w:val="20"/>
                <w:bdr w:val="none" w:sz="0" w:space="0" w:color="auto"/>
                <w:shd w:val="clear" w:color="auto" w:fill="auto"/>
                <w:vertAlign w:val="baseline"/>
              </w:rPr>
            </w:pPr>
          </w:p>
        </w:tc>
        <w:tc>
          <w:tcPr>
            <w:tcW w:w="6686" w:type="dxa"/>
            <w:tcMar>
              <w:top w:w="300" w:type="dxa"/>
              <w:left w:w="0" w:type="dxa"/>
              <w:bottom w:w="300" w:type="dxa"/>
              <w:right w:w="0" w:type="dxa"/>
            </w:tcMar>
            <w:vAlign w:val="top"/>
            <w:hideMark/>
          </w:tcPr>
          <w:tbl>
            <w:tblPr>
              <w:tblStyle w:val="documentsection"/>
              <w:tblCellSpacing w:w="0" w:type="dxa"/>
              <w:tblLayout w:type="fixed"/>
              <w:tblCellMar>
                <w:top w:w="400" w:type="dxa"/>
                <w:left w:w="0" w:type="dxa"/>
                <w:bottom w:w="0" w:type="dxa"/>
                <w:right w:w="0" w:type="dxa"/>
              </w:tblCellMar>
              <w:tblLook w:val="05E0"/>
            </w:tblPr>
            <w:tblGrid>
              <w:gridCol w:w="6686"/>
            </w:tblGrid>
            <w:tr>
              <w:tblPrEx>
                <w:tblLayout w:type="fixed"/>
                <w:tblLook w:val="05E0"/>
              </w:tblPrEx>
              <w:tc>
                <w:tcPr>
                  <w:tcW w:w="6686" w:type="dxa"/>
                  <w:tcMar>
                    <w:top w:w="600" w:type="dxa"/>
                    <w:left w:w="0" w:type="dxa"/>
                    <w:bottom w:w="0" w:type="dxa"/>
                    <w:right w:w="0" w:type="dxa"/>
                  </w:tcMar>
                  <w:vAlign w:val="bottom"/>
                  <w:hideMark/>
                </w:tcPr>
                <w:p>
                  <w:pPr>
                    <w:pStyle w:val="documentname"/>
                    <w:pBdr>
                      <w:top w:val="none" w:sz="0" w:space="0" w:color="auto"/>
                      <w:left w:val="none" w:sz="0" w:space="0" w:color="auto"/>
                      <w:bottom w:val="none" w:sz="0" w:space="0" w:color="auto"/>
                      <w:right w:val="none" w:sz="0" w:space="0" w:color="auto"/>
                    </w:pBdr>
                    <w:spacing w:before="0" w:after="0"/>
                    <w:ind w:left="0" w:right="0"/>
                    <w:rPr>
                      <w:rStyle w:val="documentnameSecPARAGRAPHNAMEfirstparagraphparagraph"/>
                      <w:rFonts w:ascii="Montserrat" w:eastAsia="Montserrat" w:hAnsi="Montserrat" w:cs="Montserrat"/>
                      <w:b w:val="0"/>
                      <w:bCs w:val="0"/>
                      <w:caps/>
                      <w:color w:val="000000"/>
                      <w:spacing w:val="20"/>
                      <w:sz w:val="48"/>
                      <w:szCs w:val="48"/>
                      <w:bdr w:val="none" w:sz="0" w:space="0" w:color="auto"/>
                      <w:vertAlign w:val="baseline"/>
                    </w:rPr>
                  </w:pPr>
                  <w:r>
                    <w:rPr>
                      <w:rStyle w:val="span"/>
                      <w:b w:val="0"/>
                      <w:bCs w:val="0"/>
                      <w:caps/>
                    </w:rPr>
                    <w:t>Sandeep</w:t>
                  </w:r>
                  <w:r>
                    <w:rPr>
                      <w:rStyle w:val="documentnameSecPARAGRAPHNAMEfirstparagraphparagraph"/>
                      <w:b w:val="0"/>
                      <w:bCs w:val="0"/>
                      <w:caps/>
                      <w:bdr w:val="none" w:sz="0" w:space="0" w:color="auto"/>
                      <w:vertAlign w:val="baseline"/>
                    </w:rPr>
                    <w:t xml:space="preserve"> </w:t>
                  </w:r>
                  <w:r>
                    <w:rPr>
                      <w:rStyle w:val="span"/>
                      <w:b w:val="0"/>
                      <w:bCs w:val="0"/>
                      <w:caps/>
                    </w:rPr>
                    <w:t>Somavarapu</w:t>
                  </w:r>
                </w:p>
                <w:p>
                  <w:pPr>
                    <w:pStyle w:val="documentnameSecPARAGRAPHNAMEfirstparagraphparagraphParagraph"/>
                    <w:pBdr>
                      <w:top w:val="none" w:sz="0" w:space="0" w:color="auto"/>
                      <w:left w:val="none" w:sz="0" w:space="0" w:color="auto"/>
                      <w:bottom w:val="none" w:sz="0" w:space="0" w:color="auto"/>
                      <w:right w:val="none" w:sz="0" w:space="0" w:color="auto"/>
                    </w:pBdr>
                    <w:spacing w:line="20" w:lineRule="atLeast"/>
                    <w:ind w:left="0" w:right="0"/>
                    <w:textAlignment w:val="auto"/>
                    <w:rPr>
                      <w:rStyle w:val="documentnameSecPARAGRAPHNAMEfirstparagraphparagraph"/>
                      <w:rFonts w:ascii="Source Sans Pro" w:eastAsia="Source Sans Pro" w:hAnsi="Source Sans Pro" w:cs="Source Sans Pro"/>
                      <w:b w:val="0"/>
                      <w:bCs w:val="0"/>
                      <w:color w:val="000000"/>
                      <w:sz w:val="2"/>
                      <w:szCs w:val="2"/>
                      <w:bdr w:val="none" w:sz="0" w:space="0" w:color="auto"/>
                      <w:vertAlign w:val="baseline"/>
                    </w:rPr>
                  </w:pPr>
                </w:p>
              </w:tc>
            </w:tr>
          </w:tbl>
          <w:p>
            <w:pPr>
              <w:pStyle w:val="documentnameSecsectionheadingsectiontitle"/>
              <w:pBdr>
                <w:top w:val="none" w:sz="0" w:space="0" w:color="auto"/>
                <w:left w:val="none" w:sz="0" w:space="0" w:color="auto"/>
                <w:bottom w:val="none" w:sz="0" w:space="0" w:color="auto"/>
                <w:right w:val="none" w:sz="0" w:space="0" w:color="auto"/>
              </w:pBdr>
              <w:spacing w:before="1100" w:after="200" w:line="300" w:lineRule="atLeast"/>
              <w:ind w:left="0" w:right="0"/>
              <w:rPr>
                <w:rStyle w:val="documentright-box"/>
                <w:rFonts w:ascii="Montserrat" w:eastAsia="Montserrat" w:hAnsi="Montserrat" w:cs="Montserrat"/>
                <w:b/>
                <w:bCs/>
                <w:caps/>
                <w:color w:val="000000"/>
                <w:spacing w:val="20"/>
                <w:bdr w:val="none" w:sz="0" w:space="0" w:color="auto"/>
                <w:vertAlign w:val="baseline"/>
              </w:rPr>
            </w:pPr>
            <w:r>
              <w:rPr>
                <w:rStyle w:val="documentright-box"/>
                <w:rFonts w:ascii="Montserrat" w:eastAsia="Montserrat" w:hAnsi="Montserrat" w:cs="Montserrat"/>
                <w:b/>
                <w:bCs/>
                <w:caps/>
                <w:color w:val="000000"/>
                <w:spacing w:val="20"/>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400" w:line="260" w:lineRule="atLeas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documentright-box"/>
                <w:rFonts w:ascii="Source Sans Pro" w:eastAsia="Source Sans Pro" w:hAnsi="Source Sans Pro" w:cs="Source Sans Pro"/>
                <w:b w:val="0"/>
                <w:bCs w:val="0"/>
                <w:color w:val="000000"/>
                <w:sz w:val="20"/>
                <w:szCs w:val="20"/>
                <w:bdr w:val="none" w:sz="0" w:space="0" w:color="auto"/>
                <w:vertAlign w:val="baseline"/>
              </w:rPr>
              <w:t>Dynamic Corporate Trainer with over 12 years of professional IT experience, specializing in Java (JSE, JEE), Python, and emerging technologies such as AI, Machine Learning, and Deep Learning. Expertise in delivering exceptional training programs that enhance learners' understanding of complex concepts while fostering an engaging and interactive learning environment. Proven track record in managing technology training requirements and developing comprehensive curricula to support skills development initiatives. Adept at collaborating with teams to streamline resources and align them with technical goals, ensuring efficient documentation and instructional program delivery in the fast-paced technology sector.</w:t>
            </w:r>
          </w:p>
          <w:p>
            <w:pPr>
              <w:pStyle w:val="documentright-boxheadingsectiontitle"/>
              <w:pBdr>
                <w:top w:val="single" w:sz="8" w:space="20" w:color="000000"/>
                <w:left w:val="none" w:sz="0" w:space="0" w:color="auto"/>
                <w:bottom w:val="none" w:sz="0" w:space="0" w:color="auto"/>
                <w:right w:val="none" w:sz="0" w:space="0" w:color="auto"/>
              </w:pBdr>
              <w:spacing w:before="0" w:after="200" w:line="300" w:lineRule="atLeast"/>
              <w:ind w:left="0" w:right="0"/>
              <w:rPr>
                <w:rStyle w:val="documentright-box"/>
                <w:rFonts w:ascii="Montserrat" w:eastAsia="Montserrat" w:hAnsi="Montserrat" w:cs="Montserrat"/>
                <w:b/>
                <w:bCs/>
                <w:caps/>
                <w:color w:val="000000"/>
                <w:spacing w:val="20"/>
                <w:bdr w:val="none" w:sz="0" w:space="0" w:color="auto"/>
                <w:vertAlign w:val="baseline"/>
              </w:rPr>
            </w:pPr>
            <w:r>
              <w:rPr>
                <w:rStyle w:val="documentright-box"/>
                <w:rFonts w:ascii="Montserrat" w:eastAsia="Montserrat" w:hAnsi="Montserrat" w:cs="Montserrat"/>
                <w:b/>
                <w:bCs/>
                <w:caps/>
                <w:color w:val="000000"/>
                <w:spacing w:val="20"/>
                <w:bdr w:val="none" w:sz="0" w:space="0" w:color="auto"/>
                <w:vertAlign w:val="baseline"/>
              </w:rPr>
              <w:t>Skills</w:t>
            </w:r>
          </w:p>
          <w:tbl>
            <w:tblPr>
              <w:tblStyle w:val="documentright-boxinfoparatable"/>
              <w:tblCellSpacing w:w="0" w:type="dxa"/>
              <w:tblInd w:w="0" w:type="dxa"/>
              <w:tblLayout w:type="fixed"/>
              <w:tblCellMar>
                <w:top w:w="0" w:type="dxa"/>
                <w:left w:w="0" w:type="dxa"/>
                <w:bottom w:w="0" w:type="dxa"/>
                <w:right w:w="0" w:type="dxa"/>
              </w:tblCellMar>
              <w:tblLook w:val="05E0"/>
            </w:tblPr>
            <w:tblGrid>
              <w:gridCol w:w="3193"/>
              <w:gridCol w:w="300"/>
              <w:gridCol w:w="3193"/>
            </w:tblGrid>
            <w:tr>
              <w:tblPrEx>
                <w:tblInd w:w="0" w:type="dxa"/>
                <w:tblLayout w:type="fixed"/>
                <w:tblLook w:val="05E0"/>
              </w:tblPrEx>
              <w:tc>
                <w:tcPr>
                  <w:tcW w:w="3193" w:type="dxa"/>
                  <w:noWrap w:val="0"/>
                  <w:tcMar>
                    <w:top w:w="0" w:type="dxa"/>
                    <w:left w:w="0" w:type="dxa"/>
                    <w:bottom w:w="0" w:type="dxa"/>
                    <w:right w:w="0" w:type="dxa"/>
                  </w:tcMar>
                  <w:vAlign w:val="top"/>
                  <w:hideMark/>
                </w:tcPr>
                <w:p>
                  <w:pPr>
                    <w:pStyle w:val="documentulli"/>
                    <w:numPr>
                      <w:ilvl w:val="0"/>
                      <w:numId w:val="1"/>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Technical expertise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noWrap w:val="0"/>
                  <w:tcMar>
                    <w:top w:w="0" w:type="dxa"/>
                    <w:left w:w="0" w:type="dxa"/>
                    <w:bottom w:w="0" w:type="dxa"/>
                    <w:right w:w="0" w:type="dxa"/>
                  </w:tcMar>
                  <w:vAlign w:val="top"/>
                  <w:hideMark/>
                </w:tcPr>
                <w:p/>
              </w:tc>
              <w:tc>
                <w:tcPr>
                  <w:tcW w:w="3193" w:type="dxa"/>
                  <w:tcMar>
                    <w:top w:w="0" w:type="dxa"/>
                    <w:left w:w="0" w:type="dxa"/>
                    <w:bottom w:w="0" w:type="dxa"/>
                    <w:right w:w="0" w:type="dxa"/>
                  </w:tcMar>
                  <w:vAlign w:val="top"/>
                  <w:hideMark/>
                </w:tcPr>
                <w:p>
                  <w:pPr>
                    <w:pStyle w:val="documentulli"/>
                    <w:numPr>
                      <w:ilvl w:val="0"/>
                      <w:numId w:val="2"/>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User interface design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right-boxskli-secparagraphfirstparagraph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3"/>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Web development technologies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4"/>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Advanced JavaScript skills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5"/>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Proficient in TypeScript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6"/>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XML development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7"/>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Node.js,Angular,React,Redux</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8"/>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Proficient in machine learning and deep learning frameworks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9"/>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Model Training and Deployment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Testing Frameworks</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10"/>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JUnit, Mockito</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Database</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11"/>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Relational database expertise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12"/>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SQL, PL/SQL</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13"/>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NoSQL database management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Editors</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14"/>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NetBeans, Eclipse, Visual Studio, Spring Tool Suite (STS)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15"/>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Postman,Swagger</w:t>
                  </w:r>
                </w:p>
                <w:p>
                  <w:pPr>
                    <w:pStyle w:val="fieldsliced-rect"/>
                    <w:pBdr>
                      <w:top w:val="none" w:sz="0" w:space="0" w:color="auto"/>
                      <w:left w:val="none" w:sz="0" w:space="0" w:color="auto"/>
                      <w:bottom w:val="none" w:sz="0" w:space="0" w:color="auto"/>
                      <w:right w:val="none" w:sz="0" w:space="0" w:color="auto"/>
                    </w:pBdr>
                    <w:spacing w:before="60" w:after="0" w:line="1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drawing>
                      <wp:inline>
                        <wp:extent cx="2067553" cy="8884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2067553" cy="88840"/>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Continuous Integration/Continuous Deployment (CI/CD):</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16"/>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Jenkins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Version Control:</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17"/>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Git, Bitbucket, GitLab</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Code Quality:</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18"/>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SonarQube, SonarLint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Build Tools:</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19"/>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Maven, Gradle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Programming Languages:</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20"/>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Python, PDBC, Django, Flask, Java</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Java Enterprise Edition</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21"/>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Java EE,JDBC,Servlets, JSP,JPA, Hibernate</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22"/>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Spring,Spring Boot,Microservices, Spring Cloud</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Web Services:</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23"/>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REST, SOAP</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skli-secparagraphsinglecolumn"/>
                    <w:spacing w:before="0" w:line="260" w:lineRule="atLeas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Other Skills:</w:t>
                  </w:r>
                  <w:r>
                    <w:rPr>
                      <w:rStyle w:val="documentskli-secfirstparagraphfield"/>
                      <w:rFonts w:ascii="Source Sans Pro" w:eastAsia="Source Sans Pro" w:hAnsi="Source Sans Pro" w:cs="Source Sans Pro"/>
                      <w:b w:val="0"/>
                      <w:bCs w:val="0"/>
                      <w:color w:val="000000"/>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24"/>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Amazon Web Services (AWS)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25"/>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Staff presentations, Materials design, Course design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26"/>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Team development strategies, Training assessment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27"/>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Performance Monitoring</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28"/>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Motivational speaking</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29"/>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Educational material development</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r>
              <w:tblPrEx>
                <w:tblInd w:w="0" w:type="dxa"/>
                <w:tblLayout w:type="fixed"/>
                <w:tblLook w:val="05E0"/>
              </w:tblPrEx>
              <w:tc>
                <w:tcPr>
                  <w:tcW w:w="3193" w:type="dxa"/>
                  <w:tcMar>
                    <w:top w:w="100" w:type="dxa"/>
                    <w:left w:w="0" w:type="dxa"/>
                    <w:bottom w:w="0" w:type="dxa"/>
                    <w:right w:w="0" w:type="dxa"/>
                  </w:tcMar>
                  <w:vAlign w:val="top"/>
                  <w:hideMark/>
                </w:tcPr>
                <w:p>
                  <w:pPr>
                    <w:pStyle w:val="documentulli"/>
                    <w:numPr>
                      <w:ilvl w:val="0"/>
                      <w:numId w:val="30"/>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Lecturing, Technology Integration</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c>
                <w:tcPr>
                  <w:tcW w:w="300" w:type="dxa"/>
                  <w:tcMar>
                    <w:top w:w="100" w:type="dxa"/>
                    <w:left w:w="0" w:type="dxa"/>
                    <w:bottom w:w="0" w:type="dxa"/>
                    <w:right w:w="0" w:type="dxa"/>
                  </w:tcMar>
                  <w:vAlign w:val="top"/>
                  <w:hideMark/>
                </w:tcPr>
                <w:p/>
              </w:tc>
              <w:tc>
                <w:tcPr>
                  <w:tcW w:w="3193" w:type="dxa"/>
                  <w:tcMar>
                    <w:top w:w="100" w:type="dxa"/>
                    <w:left w:w="0" w:type="dxa"/>
                    <w:bottom w:w="0" w:type="dxa"/>
                    <w:right w:w="0" w:type="dxa"/>
                  </w:tcMar>
                  <w:vAlign w:val="top"/>
                  <w:hideMark/>
                </w:tcPr>
                <w:p>
                  <w:pPr>
                    <w:pStyle w:val="documentulli"/>
                    <w:numPr>
                      <w:ilvl w:val="0"/>
                      <w:numId w:val="31"/>
                    </w:numPr>
                    <w:spacing w:before="0" w:after="100" w:line="260" w:lineRule="atLeast"/>
                    <w:ind w:left="200" w:right="0" w:hanging="21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Mentorship, Staff training, Employee presentations</w:t>
                  </w:r>
                </w:p>
                <w:p>
                  <w:pPr>
                    <w:pStyle w:val="div"/>
                    <w:pBdr>
                      <w:top w:val="none" w:sz="0" w:space="0" w:color="auto"/>
                      <w:left w:val="none" w:sz="0" w:space="0" w:color="auto"/>
                      <w:bottom w:val="none" w:sz="0" w:space="0" w:color="auto"/>
                      <w:right w:val="none" w:sz="0" w:space="0" w:color="auto"/>
                    </w:pBdr>
                    <w:spacing w:before="0" w:after="0" w:line="20" w:lineRule="exact"/>
                    <w:ind w:left="0" w:right="0"/>
                    <w:rPr>
                      <w:rStyle w:val="documentparent-containerright-boxskli-secparagraph"/>
                      <w:rFonts w:ascii="Source Sans Pro" w:eastAsia="Source Sans Pro" w:hAnsi="Source Sans Pro" w:cs="Source Sans Pro"/>
                      <w:b w:val="0"/>
                      <w:bCs w:val="0"/>
                      <w:color w:val="000000"/>
                      <w:sz w:val="20"/>
                      <w:szCs w:val="20"/>
                      <w:bdr w:val="none" w:sz="0" w:space="0" w:color="auto"/>
                      <w:vertAlign w:val="baseline"/>
                    </w:rPr>
                  </w:pPr>
                </w:p>
              </w:tc>
            </w:tr>
          </w:tbl>
          <w:p>
            <w:pPr>
              <w:pStyle w:val="documentemptydiv"/>
              <w:pBdr>
                <w:top w:val="none" w:sz="0" w:space="0" w:color="auto"/>
                <w:left w:val="none" w:sz="0" w:space="0" w:color="auto"/>
                <w:bottom w:val="none" w:sz="0" w:space="0" w:color="auto"/>
                <w:right w:val="none" w:sz="0" w:space="0" w:color="auto"/>
              </w:pBdr>
              <w:spacing w:before="0" w:after="400"/>
              <w:ind w:left="0" w:right="0"/>
              <w:rPr>
                <w:rStyle w:val="documentright-box"/>
                <w:rFonts w:ascii="Source Sans Pro" w:eastAsia="Source Sans Pro" w:hAnsi="Source Sans Pro" w:cs="Source Sans Pro"/>
                <w:b w:val="0"/>
                <w:bCs w:val="0"/>
                <w:color w:val="000000"/>
                <w:sz w:val="2"/>
                <w:szCs w:val="2"/>
                <w:bdr w:val="none" w:sz="0" w:space="0" w:color="auto"/>
                <w:vertAlign w:val="baseline"/>
              </w:rPr>
            </w:pPr>
            <w:r>
              <w:rPr>
                <w:rStyle w:val="documentright-box"/>
                <w:rFonts w:ascii="Source Sans Pro" w:eastAsia="Source Sans Pro" w:hAnsi="Source Sans Pro" w:cs="Source Sans Pro"/>
                <w:b w:val="0"/>
                <w:bCs w:val="0"/>
                <w:color w:val="000000"/>
                <w:bdr w:val="none" w:sz="0" w:space="0" w:color="auto"/>
                <w:vertAlign w:val="baseline"/>
              </w:rPr>
              <w:t> </w:t>
            </w:r>
          </w:p>
          <w:p>
            <w:pPr>
              <w:pStyle w:val="documentright-boxheadingsectiontitle"/>
              <w:pBdr>
                <w:top w:val="single" w:sz="8" w:space="20" w:color="000000"/>
                <w:left w:val="none" w:sz="0" w:space="0" w:color="auto"/>
                <w:bottom w:val="none" w:sz="0" w:space="0" w:color="auto"/>
                <w:right w:val="none" w:sz="0" w:space="0" w:color="auto"/>
              </w:pBdr>
              <w:spacing w:before="0" w:after="200" w:line="300" w:lineRule="atLeast"/>
              <w:ind w:left="0" w:right="0"/>
              <w:rPr>
                <w:rStyle w:val="documentright-box"/>
                <w:rFonts w:ascii="Montserrat" w:eastAsia="Montserrat" w:hAnsi="Montserrat" w:cs="Montserrat"/>
                <w:b/>
                <w:bCs/>
                <w:caps/>
                <w:color w:val="000000"/>
                <w:spacing w:val="20"/>
                <w:bdr w:val="none" w:sz="0" w:space="0" w:color="auto"/>
                <w:vertAlign w:val="baseline"/>
              </w:rPr>
            </w:pPr>
            <w:r>
              <w:rPr>
                <w:rStyle w:val="documentright-box"/>
                <w:rFonts w:ascii="Montserrat" w:eastAsia="Montserrat" w:hAnsi="Montserrat" w:cs="Montserrat"/>
                <w:b/>
                <w:bCs/>
                <w:caps/>
                <w:color w:val="000000"/>
                <w:spacing w:val="20"/>
                <w:bdr w:val="none" w:sz="0" w:space="0" w:color="auto"/>
                <w:vertAlign w:val="baseline"/>
              </w:rPr>
              <w:t>Work History</w:t>
            </w:r>
          </w:p>
          <w:p>
            <w:pPr>
              <w:pStyle w:val="div"/>
              <w:pBdr>
                <w:top w:val="none" w:sz="0" w:space="0" w:color="auto"/>
                <w:left w:val="none" w:sz="0" w:space="0" w:color="auto"/>
                <w:bottom w:val="none" w:sz="0" w:space="0" w:color="auto"/>
                <w:right w:val="none" w:sz="0" w:space="0" w:color="auto"/>
              </w:pBdr>
              <w:spacing w:before="0" w:after="0" w:line="10" w:lineRule="exac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documentright-box"/>
                <w:rFonts w:ascii="Source Sans Pro" w:eastAsia="Source Sans Pro" w:hAnsi="Source Sans Pro" w:cs="Source Sans Pro"/>
                <w:b w:val="0"/>
                <w:bCs w:val="0"/>
                <w:color w:val="000000"/>
                <w:sz w:val="20"/>
                <w:szCs w:val="20"/>
                <w:bdr w:val="none" w:sz="0" w:space="0" w:color="auto"/>
                <w:vertAlign w:val="baseline"/>
              </w:rPr>
              <w:t> </w:t>
            </w:r>
          </w:p>
          <w:p>
            <w:pPr>
              <w:pStyle w:val="documentpaddedline"/>
              <w:spacing w:before="0" w:after="0" w:line="260" w:lineRule="atLeas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rPr>
              <w:t>April 2014</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val="0"/>
                <w:bCs w:val="0"/>
                <w:color w:val="000000"/>
                <w:sz w:val="20"/>
                <w:szCs w:val="20"/>
              </w:rPr>
              <w:t>-</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val="0"/>
                <w:bCs w:val="0"/>
                <w:color w:val="000000"/>
                <w:sz w:val="20"/>
                <w:szCs w:val="20"/>
              </w:rPr>
              <w:t>December 2014</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p>
          <w:p>
            <w:pPr>
              <w:pBdr>
                <w:top w:val="none" w:sz="0" w:space="0" w:color="auto"/>
                <w:left w:val="none" w:sz="0" w:space="0" w:color="auto"/>
                <w:bottom w:val="none" w:sz="0" w:space="0" w:color="auto"/>
                <w:right w:val="none" w:sz="0" w:space="0" w:color="auto"/>
              </w:pBdr>
              <w:spacing w:line="260" w:lineRule="atLeast"/>
              <w:ind w:left="0" w:right="0"/>
              <w:textAlignment w:val="auto"/>
              <w:rPr>
                <w:rStyle w:val="documenttxt-bold"/>
                <w:rFonts w:ascii="Source Sans Pro" w:eastAsia="Source Sans Pro" w:hAnsi="Source Sans Pro" w:cs="Source Sans Pro"/>
                <w:b/>
                <w:bCs/>
                <w:color w:val="000000"/>
                <w:sz w:val="20"/>
                <w:szCs w:val="20"/>
              </w:rPr>
            </w:pPr>
            <w:r>
              <w:rPr>
                <w:rStyle w:val="documenttxt-bold"/>
                <w:rFonts w:ascii="Source Sans Pro" w:eastAsia="Source Sans Pro" w:hAnsi="Source Sans Pro" w:cs="Source Sans Pro"/>
                <w:b/>
                <w:bCs/>
                <w:color w:val="000000"/>
                <w:sz w:val="20"/>
                <w:szCs w:val="20"/>
              </w:rPr>
              <w:t>Swarakshara Infotech Pvt Ltd</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bCs/>
                <w:color w:val="000000"/>
                <w:sz w:val="20"/>
                <w:szCs w:val="20"/>
              </w:rPr>
              <w:t>-</w:t>
            </w:r>
            <w:r>
              <w:rPr>
                <w:rStyle w:val="documenttxt-bold"/>
                <w:rFonts w:ascii="Source Sans Pro" w:eastAsia="Source Sans Pro" w:hAnsi="Source Sans Pro" w:cs="Source Sans Pro"/>
                <w:b/>
                <w:bCs/>
                <w:color w:val="000000"/>
                <w:sz w:val="20"/>
                <w:szCs w:val="20"/>
              </w:rPr>
              <w:t xml:space="preserve"> </w:t>
            </w:r>
            <w:r>
              <w:rPr>
                <w:rStyle w:val="documentsemi-bold"/>
                <w:rFonts w:ascii="Source Sans Pro" w:eastAsia="Source Sans Pro" w:hAnsi="Source Sans Pro" w:cs="Source Sans Pro"/>
                <w:b/>
                <w:bCs/>
                <w:color w:val="000000"/>
                <w:sz w:val="20"/>
                <w:szCs w:val="20"/>
              </w:rPr>
              <w:t>Technical Trainer Specializing in Java Technologies</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Hyderabad</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p>
          <w:p>
            <w:pPr>
              <w:pStyle w:val="documentulli"/>
              <w:numPr>
                <w:ilvl w:val="0"/>
                <w:numId w:val="32"/>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Oversaw technical documentation, instruction, and evaluation to meet IT education initiatives.</w:t>
            </w:r>
          </w:p>
          <w:p>
            <w:pPr>
              <w:pStyle w:val="documentulli"/>
              <w:numPr>
                <w:ilvl w:val="0"/>
                <w:numId w:val="32"/>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Compiled IT training and assessment resources based on an understanding of technical processes and skills-development needs.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documentright-box"/>
                <w:rFonts w:ascii="Source Sans Pro" w:eastAsia="Source Sans Pro" w:hAnsi="Source Sans Pro" w:cs="Source Sans Pro"/>
                <w:b w:val="0"/>
                <w:bCs w:val="0"/>
                <w:color w:val="000000"/>
                <w:sz w:val="20"/>
                <w:szCs w:val="20"/>
                <w:bdr w:val="none" w:sz="0" w:space="0" w:color="auto"/>
                <w:vertAlign w:val="baseline"/>
              </w:rPr>
              <w:t> </w:t>
            </w:r>
          </w:p>
          <w:p>
            <w:pPr>
              <w:pStyle w:val="documentpaddedline"/>
              <w:spacing w:before="0" w:after="0" w:line="260" w:lineRule="atLeas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rPr>
              <w:t>December 2014</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val="0"/>
                <w:bCs w:val="0"/>
                <w:color w:val="000000"/>
                <w:sz w:val="20"/>
                <w:szCs w:val="20"/>
              </w:rPr>
              <w:t>-</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val="0"/>
                <w:bCs w:val="0"/>
                <w:color w:val="000000"/>
                <w:sz w:val="20"/>
                <w:szCs w:val="20"/>
              </w:rPr>
              <w:t>June 2020</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p>
          <w:p>
            <w:pPr>
              <w:pBdr>
                <w:top w:val="none" w:sz="0" w:space="0" w:color="auto"/>
                <w:left w:val="none" w:sz="0" w:space="0" w:color="auto"/>
                <w:bottom w:val="none" w:sz="0" w:space="0" w:color="auto"/>
                <w:right w:val="none" w:sz="0" w:space="0" w:color="auto"/>
              </w:pBdr>
              <w:spacing w:line="260" w:lineRule="atLeast"/>
              <w:ind w:left="0" w:right="0"/>
              <w:textAlignment w:val="auto"/>
              <w:rPr>
                <w:rStyle w:val="documenttxt-bold"/>
                <w:rFonts w:ascii="Source Sans Pro" w:eastAsia="Source Sans Pro" w:hAnsi="Source Sans Pro" w:cs="Source Sans Pro"/>
                <w:b/>
                <w:bCs/>
                <w:color w:val="000000"/>
                <w:sz w:val="20"/>
                <w:szCs w:val="20"/>
              </w:rPr>
            </w:pPr>
            <w:r>
              <w:rPr>
                <w:rStyle w:val="documenttxt-bold"/>
                <w:rFonts w:ascii="Source Sans Pro" w:eastAsia="Source Sans Pro" w:hAnsi="Source Sans Pro" w:cs="Source Sans Pro"/>
                <w:b/>
                <w:bCs/>
                <w:color w:val="000000"/>
                <w:sz w:val="20"/>
                <w:szCs w:val="20"/>
              </w:rPr>
              <w:t>ProvenDW Consultants Pvt Ltd</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bCs/>
                <w:color w:val="000000"/>
                <w:sz w:val="20"/>
                <w:szCs w:val="20"/>
              </w:rPr>
              <w:t>-</w:t>
            </w:r>
            <w:r>
              <w:rPr>
                <w:rStyle w:val="documenttxt-bold"/>
                <w:rFonts w:ascii="Source Sans Pro" w:eastAsia="Source Sans Pro" w:hAnsi="Source Sans Pro" w:cs="Source Sans Pro"/>
                <w:b/>
                <w:bCs/>
                <w:color w:val="000000"/>
                <w:sz w:val="20"/>
                <w:szCs w:val="20"/>
              </w:rPr>
              <w:t xml:space="preserve"> </w:t>
            </w:r>
            <w:r>
              <w:rPr>
                <w:rStyle w:val="documentsemi-bold"/>
                <w:rFonts w:ascii="Source Sans Pro" w:eastAsia="Source Sans Pro" w:hAnsi="Source Sans Pro" w:cs="Source Sans Pro"/>
                <w:b/>
                <w:bCs/>
                <w:color w:val="000000"/>
                <w:sz w:val="20"/>
                <w:szCs w:val="20"/>
              </w:rPr>
              <w:t>Senior Consultant (Java Trainer &amp; Development)</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Hyderabad</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p>
          <w:p>
            <w:pPr>
              <w:pStyle w:val="p"/>
              <w:spacing w:before="0" w:after="0" w:line="260" w:lineRule="atLeast"/>
              <w:ind w:left="0" w:right="0"/>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Troubleshoot issues by understanding the issue, diagnosing the root cause, and coming up with effective solutions.</w:t>
            </w:r>
          </w:p>
          <w:p>
            <w:pPr>
              <w:pStyle w:val="documentulli"/>
              <w:numPr>
                <w:ilvl w:val="0"/>
                <w:numId w:val="33"/>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Prioritized projects and project tasks depending on key milestones and deadline dates.</w:t>
            </w:r>
          </w:p>
          <w:p>
            <w:pPr>
              <w:pStyle w:val="documentulli"/>
              <w:numPr>
                <w:ilvl w:val="0"/>
                <w:numId w:val="33"/>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Identified key areas in need of improvement and implemented plans to rectify issues.</w:t>
            </w:r>
          </w:p>
          <w:p>
            <w:pPr>
              <w:pStyle w:val="documentulli"/>
              <w:numPr>
                <w:ilvl w:val="0"/>
                <w:numId w:val="33"/>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Exceeded customer requirements with accurate and deliverable solutions.</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documentright-box"/>
                <w:rFonts w:ascii="Source Sans Pro" w:eastAsia="Source Sans Pro" w:hAnsi="Source Sans Pro" w:cs="Source Sans Pro"/>
                <w:b w:val="0"/>
                <w:bCs w:val="0"/>
                <w:color w:val="000000"/>
                <w:sz w:val="20"/>
                <w:szCs w:val="20"/>
                <w:bdr w:val="none" w:sz="0" w:space="0" w:color="auto"/>
                <w:vertAlign w:val="baseline"/>
              </w:rPr>
              <w:t> </w:t>
            </w:r>
          </w:p>
          <w:p>
            <w:pPr>
              <w:pStyle w:val="documentpaddedline"/>
              <w:spacing w:before="0" w:after="0" w:line="260" w:lineRule="atLeas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rPr>
              <w:t>June 2020</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val="0"/>
                <w:bCs w:val="0"/>
                <w:color w:val="000000"/>
                <w:sz w:val="20"/>
                <w:szCs w:val="20"/>
              </w:rPr>
              <w:t>-</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val="0"/>
                <w:bCs w:val="0"/>
                <w:color w:val="000000"/>
                <w:sz w:val="20"/>
                <w:szCs w:val="20"/>
              </w:rPr>
              <w:t>April 2021</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p>
          <w:p>
            <w:pPr>
              <w:pBdr>
                <w:top w:val="none" w:sz="0" w:space="0" w:color="auto"/>
                <w:left w:val="none" w:sz="0" w:space="0" w:color="auto"/>
                <w:bottom w:val="none" w:sz="0" w:space="0" w:color="auto"/>
                <w:right w:val="none" w:sz="0" w:space="0" w:color="auto"/>
              </w:pBdr>
              <w:spacing w:line="260" w:lineRule="atLeast"/>
              <w:ind w:left="0" w:right="0"/>
              <w:textAlignment w:val="auto"/>
              <w:rPr>
                <w:rStyle w:val="documenttxt-bold"/>
                <w:rFonts w:ascii="Source Sans Pro" w:eastAsia="Source Sans Pro" w:hAnsi="Source Sans Pro" w:cs="Source Sans Pro"/>
                <w:b/>
                <w:bCs/>
                <w:color w:val="000000"/>
                <w:sz w:val="20"/>
                <w:szCs w:val="20"/>
              </w:rPr>
            </w:pPr>
            <w:r>
              <w:rPr>
                <w:rStyle w:val="documenttxt-bold"/>
                <w:rFonts w:ascii="Source Sans Pro" w:eastAsia="Source Sans Pro" w:hAnsi="Source Sans Pro" w:cs="Source Sans Pro"/>
                <w:b/>
                <w:bCs/>
                <w:color w:val="000000"/>
                <w:sz w:val="20"/>
                <w:szCs w:val="20"/>
              </w:rPr>
              <w:t>Solugenix India Private Limited</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bCs/>
                <w:color w:val="000000"/>
                <w:sz w:val="20"/>
                <w:szCs w:val="20"/>
              </w:rPr>
              <w:t>-</w:t>
            </w:r>
            <w:r>
              <w:rPr>
                <w:rStyle w:val="documenttxt-bold"/>
                <w:rFonts w:ascii="Source Sans Pro" w:eastAsia="Source Sans Pro" w:hAnsi="Source Sans Pro" w:cs="Source Sans Pro"/>
                <w:b/>
                <w:bCs/>
                <w:color w:val="000000"/>
                <w:sz w:val="20"/>
                <w:szCs w:val="20"/>
              </w:rPr>
              <w:t xml:space="preserve"> </w:t>
            </w:r>
            <w:r>
              <w:rPr>
                <w:rStyle w:val="documentsemi-bold"/>
                <w:rFonts w:ascii="Source Sans Pro" w:eastAsia="Source Sans Pro" w:hAnsi="Source Sans Pro" w:cs="Source Sans Pro"/>
                <w:b/>
                <w:bCs/>
                <w:color w:val="000000"/>
                <w:sz w:val="20"/>
                <w:szCs w:val="20"/>
              </w:rPr>
              <w:t>Full Stack Developer (Software Engineer)</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Hyderabad</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p>
          <w:p>
            <w:pPr>
              <w:pStyle w:val="p"/>
              <w:spacing w:before="0" w:after="0" w:line="260" w:lineRule="atLeast"/>
              <w:ind w:left="0" w:right="0"/>
              <w:rPr>
                <w:rStyle w:val="span"/>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Project</w:t>
            </w:r>
          </w:p>
          <w:p>
            <w:pPr>
              <w:pStyle w:val="p"/>
              <w:spacing w:before="0" w:after="0" w:line="260" w:lineRule="atLeast"/>
              <w:ind w:left="0" w:right="0"/>
              <w:rPr>
                <w:rStyle w:val="span"/>
                <w:rFonts w:ascii="Source Sans Pro" w:eastAsia="Source Sans Pro" w:hAnsi="Source Sans Pro" w:cs="Source Sans Pro"/>
                <w:b w:val="0"/>
                <w:bCs w:val="0"/>
                <w:color w:val="000000"/>
                <w:sz w:val="20"/>
                <w:szCs w:val="20"/>
                <w:bdr w:val="none" w:sz="0" w:space="0" w:color="auto"/>
                <w:vertAlign w:val="baseline"/>
              </w:rPr>
            </w:pPr>
            <w:r>
              <w:rPr>
                <w:rStyle w:val="strong"/>
                <w:rFonts w:ascii="Source Sans Pro" w:eastAsia="Source Sans Pro" w:hAnsi="Source Sans Pro" w:cs="Source Sans Pro"/>
                <w:b/>
                <w:bCs/>
                <w:color w:val="000000"/>
                <w:sz w:val="20"/>
                <w:szCs w:val="20"/>
              </w:rPr>
              <w:t>Client: Capital Markets Technology,(Lauramac)</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API (Java 8), Angular UI, Oracle, Full Stack Developer,</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Worked in an Agile framework as an individual contributor.,</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Coordinated with clients to understand business requirements.,</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Translated functional requirements (User Stories) into technical designs and flowcharts.,</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Developed web service operations using service-oriented architecture (SOA).,</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Programmed technical requirements using Java and JavaScript frameworks like Angular.,</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Implemented project structure based on the Spring MVC pattern using Spring Boot and JPA (Hibernate).,Developed the Data Access Object (DAO) layer using JPA (Hibernate framework) to interact with the Oracle 11g database., Designed front-end interfaces using HTML5, CSS, Angular, and Bootstrap Framework.,</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Customized RESTful Web services using Spring RESTful API, facilitating data exchange in JSON format between the front-end and middle-tier controller., Utilized Eclipse IDE and Spring Tool Suite (STS) for code development.,</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The entire application was deployed on Apache Tomcat using Maven., GIT (Bitbucket) was used as the version control system, and SonarLint was used for code quality monitoring.</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Reviewed code, debugged problems, and corrected issues.</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Collaborated with fellow engineers to evaluate software and hardware interfaces.</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Discussed project progress with customers, collected feedback on different stages and directly addressed concerns.</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Developed unit test cases for testing and automation.</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Used Node JS, ORM and SQL/No-SQL to develop and manage databases.</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Developed functional databases, applications and servers to support websites on back-end.</w:t>
            </w:r>
          </w:p>
          <w:p>
            <w:pPr>
              <w:pStyle w:val="documentulli"/>
              <w:numPr>
                <w:ilvl w:val="0"/>
                <w:numId w:val="34"/>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Provided software application engineering and maintenance for the development lifecycle.</w:t>
            </w:r>
          </w:p>
          <w:p>
            <w:pPr>
              <w:pStyle w:val="div"/>
              <w:pBdr>
                <w:top w:val="none" w:sz="0" w:space="0" w:color="auto"/>
                <w:left w:val="none" w:sz="0" w:space="0" w:color="auto"/>
                <w:bottom w:val="none" w:sz="0" w:space="0" w:color="auto"/>
                <w:right w:val="none" w:sz="0" w:space="0" w:color="auto"/>
              </w:pBdr>
              <w:spacing w:before="0" w:after="0" w:line="200" w:lineRule="exac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documentright-box"/>
                <w:rFonts w:ascii="Source Sans Pro" w:eastAsia="Source Sans Pro" w:hAnsi="Source Sans Pro" w:cs="Source Sans Pro"/>
                <w:b w:val="0"/>
                <w:bCs w:val="0"/>
                <w:color w:val="000000"/>
                <w:sz w:val="20"/>
                <w:szCs w:val="20"/>
                <w:bdr w:val="none" w:sz="0" w:space="0" w:color="auto"/>
                <w:vertAlign w:val="baseline"/>
              </w:rPr>
              <w:t> </w:t>
            </w:r>
          </w:p>
          <w:p>
            <w:pPr>
              <w:pStyle w:val="documentpaddedline"/>
              <w:spacing w:before="0" w:after="0" w:line="260" w:lineRule="atLeas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rPr>
              <w:t>April 2021</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val="0"/>
                <w:bCs w:val="0"/>
                <w:color w:val="000000"/>
                <w:sz w:val="20"/>
                <w:szCs w:val="20"/>
              </w:rPr>
              <w:t>-</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val="0"/>
                <w:bCs w:val="0"/>
                <w:color w:val="000000"/>
                <w:sz w:val="20"/>
                <w:szCs w:val="20"/>
              </w:rPr>
              <w:t>Current</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p>
          <w:p>
            <w:pPr>
              <w:pBdr>
                <w:top w:val="none" w:sz="0" w:space="0" w:color="auto"/>
                <w:left w:val="none" w:sz="0" w:space="0" w:color="auto"/>
                <w:bottom w:val="none" w:sz="0" w:space="0" w:color="auto"/>
                <w:right w:val="none" w:sz="0" w:space="0" w:color="auto"/>
              </w:pBdr>
              <w:spacing w:line="260" w:lineRule="atLeast"/>
              <w:ind w:left="0" w:right="0"/>
              <w:textAlignment w:val="auto"/>
              <w:rPr>
                <w:rStyle w:val="documenttxt-bold"/>
                <w:rFonts w:ascii="Source Sans Pro" w:eastAsia="Source Sans Pro" w:hAnsi="Source Sans Pro" w:cs="Source Sans Pro"/>
                <w:b/>
                <w:bCs/>
                <w:color w:val="000000"/>
                <w:sz w:val="20"/>
                <w:szCs w:val="20"/>
              </w:rPr>
            </w:pPr>
            <w:r>
              <w:rPr>
                <w:rStyle w:val="documenttxt-bold"/>
                <w:rFonts w:ascii="Source Sans Pro" w:eastAsia="Source Sans Pro" w:hAnsi="Source Sans Pro" w:cs="Source Sans Pro"/>
                <w:b/>
                <w:bCs/>
                <w:color w:val="000000"/>
                <w:sz w:val="20"/>
                <w:szCs w:val="20"/>
              </w:rPr>
              <w:t>RPS Consulting Pvt Ltd</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r>
              <w:rPr>
                <w:rStyle w:val="span"/>
                <w:rFonts w:ascii="Source Sans Pro" w:eastAsia="Source Sans Pro" w:hAnsi="Source Sans Pro" w:cs="Source Sans Pro"/>
                <w:b/>
                <w:bCs/>
                <w:color w:val="000000"/>
                <w:sz w:val="20"/>
                <w:szCs w:val="20"/>
              </w:rPr>
              <w:t>-</w:t>
            </w:r>
            <w:r>
              <w:rPr>
                <w:rStyle w:val="documenttxt-bold"/>
                <w:rFonts w:ascii="Source Sans Pro" w:eastAsia="Source Sans Pro" w:hAnsi="Source Sans Pro" w:cs="Source Sans Pro"/>
                <w:b/>
                <w:bCs/>
                <w:color w:val="000000"/>
                <w:sz w:val="20"/>
                <w:szCs w:val="20"/>
              </w:rPr>
              <w:t xml:space="preserve"> </w:t>
            </w:r>
            <w:r>
              <w:rPr>
                <w:rStyle w:val="documentsemi-bold"/>
                <w:rFonts w:ascii="Source Sans Pro" w:eastAsia="Source Sans Pro" w:hAnsi="Source Sans Pro" w:cs="Source Sans Pro"/>
                <w:b/>
                <w:bCs/>
                <w:color w:val="000000"/>
                <w:sz w:val="20"/>
                <w:szCs w:val="20"/>
              </w:rPr>
              <w:t>Corporate Trainer</w:t>
            </w:r>
            <w:r>
              <w:rPr>
                <w:rStyle w:val="span"/>
                <w:rFonts w:ascii="Source Sans Pro" w:eastAsia="Source Sans Pro" w:hAnsi="Source Sans Pro" w:cs="Source Sans Pro"/>
                <w:b w:val="0"/>
                <w:bCs w:val="0"/>
                <w:color w:val="000000"/>
                <w:sz w:val="20"/>
                <w:szCs w:val="20"/>
              </w:rPr>
              <w:t xml:space="preserve">, </w:t>
            </w:r>
            <w:r>
              <w:rPr>
                <w:rStyle w:val="span"/>
                <w:rFonts w:ascii="Source Sans Pro" w:eastAsia="Source Sans Pro" w:hAnsi="Source Sans Pro" w:cs="Source Sans Pro"/>
                <w:b w:val="0"/>
                <w:bCs w:val="0"/>
                <w:color w:val="000000"/>
                <w:sz w:val="20"/>
                <w:szCs w:val="20"/>
              </w:rPr>
              <w:t>Hyderabad, India</w:t>
            </w: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 </w:t>
            </w:r>
          </w:p>
          <w:p>
            <w:pPr>
              <w:pStyle w:val="documentulli"/>
              <w:numPr>
                <w:ilvl w:val="0"/>
                <w:numId w:val="35"/>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Conducted evaluations and observed employee performance to identify areas of needed improvement.</w:t>
            </w:r>
          </w:p>
          <w:p>
            <w:pPr>
              <w:pStyle w:val="documentulli"/>
              <w:numPr>
                <w:ilvl w:val="0"/>
                <w:numId w:val="35"/>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Developed effective training manuals, modules, and teaching aids.</w:t>
            </w:r>
          </w:p>
          <w:p>
            <w:pPr>
              <w:pStyle w:val="documentulli"/>
              <w:numPr>
                <w:ilvl w:val="0"/>
                <w:numId w:val="35"/>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Created training programs and instructional materials to further educate personnel.</w:t>
            </w:r>
          </w:p>
          <w:p>
            <w:pPr>
              <w:pStyle w:val="documentulli"/>
              <w:numPr>
                <w:ilvl w:val="0"/>
                <w:numId w:val="35"/>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Developed training programs to meet company objectives.</w:t>
            </w:r>
          </w:p>
          <w:p>
            <w:pPr>
              <w:pStyle w:val="documentulli"/>
              <w:numPr>
                <w:ilvl w:val="0"/>
                <w:numId w:val="35"/>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Collaborated with management to identify company training needs and scheduling.</w:t>
            </w:r>
          </w:p>
          <w:p>
            <w:pPr>
              <w:pStyle w:val="documentulli"/>
              <w:numPr>
                <w:ilvl w:val="0"/>
                <w:numId w:val="35"/>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Monitored employee progress and gave feedback to management and additional training requirements.</w:t>
            </w:r>
          </w:p>
          <w:p>
            <w:pPr>
              <w:pStyle w:val="documentulli"/>
              <w:numPr>
                <w:ilvl w:val="0"/>
                <w:numId w:val="35"/>
              </w:numPr>
              <w:spacing w:before="0" w:after="1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Prepared educational materials such as module summaries, videos and informational packets.</w:t>
            </w:r>
          </w:p>
          <w:p>
            <w:pPr>
              <w:pStyle w:val="documentulli"/>
              <w:numPr>
                <w:ilvl w:val="0"/>
                <w:numId w:val="35"/>
              </w:numPr>
              <w:spacing w:before="0" w:after="400" w:line="260" w:lineRule="atLeast"/>
              <w:ind w:left="440" w:right="0" w:hanging="192"/>
              <w:rPr>
                <w:rStyle w:val="span"/>
                <w:rFonts w:ascii="Source Sans Pro" w:eastAsia="Source Sans Pro" w:hAnsi="Source Sans Pro" w:cs="Source Sans Pro"/>
                <w:b w:val="0"/>
                <w:bCs w:val="0"/>
                <w:color w:val="000000"/>
                <w:sz w:val="20"/>
                <w:szCs w:val="20"/>
                <w:bdr w:val="none" w:sz="0" w:space="0" w:color="auto"/>
                <w:vertAlign w:val="baseline"/>
              </w:rPr>
            </w:pPr>
            <w:r>
              <w:rPr>
                <w:rStyle w:val="span"/>
                <w:rFonts w:ascii="Source Sans Pro" w:eastAsia="Source Sans Pro" w:hAnsi="Source Sans Pro" w:cs="Source Sans Pro"/>
                <w:b w:val="0"/>
                <w:bCs w:val="0"/>
                <w:color w:val="000000"/>
                <w:sz w:val="20"/>
                <w:szCs w:val="20"/>
                <w:bdr w:val="none" w:sz="0" w:space="0" w:color="auto"/>
                <w:vertAlign w:val="baseline"/>
              </w:rPr>
              <w:t>Maintained records on attendance and participation.</w:t>
            </w:r>
          </w:p>
          <w:p>
            <w:pPr>
              <w:pStyle w:val="documentright-boxheadingsectiontitle"/>
              <w:pBdr>
                <w:top w:val="single" w:sz="8" w:space="20" w:color="000000"/>
                <w:left w:val="none" w:sz="0" w:space="0" w:color="auto"/>
                <w:bottom w:val="none" w:sz="0" w:space="0" w:color="auto"/>
                <w:right w:val="none" w:sz="0" w:space="0" w:color="auto"/>
              </w:pBdr>
              <w:spacing w:before="0" w:after="200" w:line="300" w:lineRule="atLeast"/>
              <w:ind w:left="0" w:right="0"/>
              <w:rPr>
                <w:rStyle w:val="documentright-box"/>
                <w:rFonts w:ascii="Montserrat" w:eastAsia="Montserrat" w:hAnsi="Montserrat" w:cs="Montserrat"/>
                <w:b/>
                <w:bCs/>
                <w:caps/>
                <w:color w:val="000000"/>
                <w:spacing w:val="20"/>
                <w:bdr w:val="none" w:sz="0" w:space="0" w:color="auto"/>
                <w:vertAlign w:val="baseline"/>
              </w:rPr>
            </w:pPr>
            <w:r>
              <w:rPr>
                <w:rStyle w:val="documentright-box"/>
                <w:rFonts w:ascii="Montserrat" w:eastAsia="Montserrat" w:hAnsi="Montserrat" w:cs="Montserrat"/>
                <w:b/>
                <w:bCs/>
                <w:caps/>
                <w:color w:val="000000"/>
                <w:spacing w:val="20"/>
                <w:bdr w:val="none" w:sz="0" w:space="0" w:color="auto"/>
                <w:vertAlign w:val="baseline"/>
              </w:rPr>
              <w:t>Training</w:t>
            </w:r>
          </w:p>
          <w:p>
            <w:pPr>
              <w:pStyle w:val="p"/>
              <w:pBdr>
                <w:top w:val="none" w:sz="0" w:space="0" w:color="auto"/>
                <w:left w:val="none" w:sz="0" w:space="0" w:color="auto"/>
                <w:bottom w:val="none" w:sz="0" w:space="0" w:color="auto"/>
                <w:right w:val="none" w:sz="0" w:space="0" w:color="auto"/>
              </w:pBdr>
              <w:spacing w:before="0" w:after="400" w:line="260" w:lineRule="atLeas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documentright-box"/>
                <w:rFonts w:ascii="Source Sans Pro" w:eastAsia="Source Sans Pro" w:hAnsi="Source Sans Pro" w:cs="Source Sans Pro"/>
                <w:b w:val="0"/>
                <w:bCs w:val="0"/>
                <w:color w:val="000000"/>
                <w:sz w:val="20"/>
                <w:szCs w:val="20"/>
                <w:bdr w:val="none" w:sz="0" w:space="0" w:color="auto"/>
                <w:vertAlign w:val="baseline"/>
              </w:rPr>
              <w:t>Conducted more than 550 batches, including both induction and lateral batches.</w:t>
            </w:r>
          </w:p>
          <w:p>
            <w:pPr>
              <w:pStyle w:val="documentright-boxheadingsectiontitle"/>
              <w:pBdr>
                <w:top w:val="single" w:sz="8" w:space="20" w:color="000000"/>
                <w:left w:val="none" w:sz="0" w:space="0" w:color="auto"/>
                <w:bottom w:val="none" w:sz="0" w:space="0" w:color="auto"/>
                <w:right w:val="none" w:sz="0" w:space="0" w:color="auto"/>
              </w:pBdr>
              <w:spacing w:before="0" w:after="200" w:line="300" w:lineRule="atLeast"/>
              <w:ind w:left="0" w:right="0"/>
              <w:rPr>
                <w:rStyle w:val="documentright-box"/>
                <w:rFonts w:ascii="Montserrat" w:eastAsia="Montserrat" w:hAnsi="Montserrat" w:cs="Montserrat"/>
                <w:b/>
                <w:bCs/>
                <w:caps/>
                <w:color w:val="000000"/>
                <w:spacing w:val="20"/>
                <w:bdr w:val="none" w:sz="0" w:space="0" w:color="auto"/>
                <w:vertAlign w:val="baseline"/>
              </w:rPr>
            </w:pPr>
            <w:r>
              <w:rPr>
                <w:rStyle w:val="documentright-box"/>
                <w:rFonts w:ascii="Montserrat" w:eastAsia="Montserrat" w:hAnsi="Montserrat" w:cs="Montserrat"/>
                <w:b/>
                <w:bCs/>
                <w:caps/>
                <w:color w:val="000000"/>
                <w:spacing w:val="20"/>
                <w:bdr w:val="none" w:sz="0" w:space="0" w:color="auto"/>
                <w:vertAlign w:val="baseline"/>
              </w:rPr>
              <w:t>Online Training Experience</w:t>
            </w:r>
          </w:p>
          <w:p>
            <w:pPr>
              <w:pStyle w:val="p"/>
              <w:pBdr>
                <w:top w:val="none" w:sz="0" w:space="0" w:color="auto"/>
                <w:left w:val="none" w:sz="0" w:space="0" w:color="auto"/>
                <w:bottom w:val="none" w:sz="0" w:space="0" w:color="auto"/>
                <w:right w:val="none" w:sz="0" w:space="0" w:color="auto"/>
              </w:pBdr>
              <w:spacing w:before="0" w:after="400" w:line="260" w:lineRule="atLeas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documentright-box"/>
                <w:rFonts w:ascii="Source Sans Pro" w:eastAsia="Source Sans Pro" w:hAnsi="Source Sans Pro" w:cs="Source Sans Pro"/>
                <w:b w:val="0"/>
                <w:bCs w:val="0"/>
                <w:color w:val="000000"/>
                <w:sz w:val="20"/>
                <w:szCs w:val="20"/>
                <w:bdr w:val="none" w:sz="0" w:space="0" w:color="auto"/>
                <w:vertAlign w:val="baseline"/>
              </w:rPr>
              <w:t xml:space="preserve">Handled over 150 batches for the following clients: Softpath Solutions, EBS Solutions (Python), Capgemini, CTS, CITI, Amdocs, HSBC, Fis Global, Citi, Fiserv, Vestas, Mercer, Coforge, PeopleTech, Accenture, AstraZeneca, Dell, Iverson, Infosys, Ericsson, KPMG, MassMutual, NextTech, HPE, and many more. </w:t>
            </w:r>
          </w:p>
          <w:p>
            <w:pPr>
              <w:pStyle w:val="documentright-boxheadingsectiontitle"/>
              <w:pBdr>
                <w:top w:val="single" w:sz="8" w:space="20" w:color="000000"/>
                <w:left w:val="none" w:sz="0" w:space="0" w:color="auto"/>
                <w:bottom w:val="none" w:sz="0" w:space="0" w:color="auto"/>
                <w:right w:val="none" w:sz="0" w:space="0" w:color="auto"/>
              </w:pBdr>
              <w:spacing w:before="0" w:after="200" w:line="300" w:lineRule="atLeast"/>
              <w:ind w:left="0" w:right="0"/>
              <w:rPr>
                <w:rStyle w:val="documentright-box"/>
                <w:rFonts w:ascii="Montserrat" w:eastAsia="Montserrat" w:hAnsi="Montserrat" w:cs="Montserrat"/>
                <w:b/>
                <w:bCs/>
                <w:caps/>
                <w:color w:val="000000"/>
                <w:spacing w:val="20"/>
                <w:bdr w:val="none" w:sz="0" w:space="0" w:color="auto"/>
                <w:vertAlign w:val="baseline"/>
              </w:rPr>
            </w:pPr>
            <w:r>
              <w:rPr>
                <w:rStyle w:val="documentright-box"/>
                <w:rFonts w:ascii="Montserrat" w:eastAsia="Montserrat" w:hAnsi="Montserrat" w:cs="Montserrat"/>
                <w:b/>
                <w:bCs/>
                <w:caps/>
                <w:color w:val="000000"/>
                <w:spacing w:val="20"/>
                <w:bdr w:val="none" w:sz="0" w:space="0" w:color="auto"/>
                <w:vertAlign w:val="baseline"/>
              </w:rPr>
              <w:t>Client List</w:t>
            </w:r>
          </w:p>
          <w:p>
            <w:pPr>
              <w:pStyle w:val="documentright-boxsinglecolumn"/>
              <w:pBdr>
                <w:top w:val="none" w:sz="0" w:space="0" w:color="auto"/>
                <w:left w:val="none" w:sz="0" w:space="0" w:color="auto"/>
                <w:bottom w:val="none" w:sz="0" w:space="0" w:color="auto"/>
                <w:right w:val="none" w:sz="0" w:space="0" w:color="auto"/>
              </w:pBdr>
              <w:spacing w:before="0" w:after="400" w:line="260" w:lineRule="atLeast"/>
              <w:ind w:left="0" w:right="0"/>
              <w:rPr>
                <w:rStyle w:val="documentright-box"/>
                <w:rFonts w:ascii="Source Sans Pro" w:eastAsia="Source Sans Pro" w:hAnsi="Source Sans Pro" w:cs="Source Sans Pro"/>
                <w:b w:val="0"/>
                <w:bCs w:val="0"/>
                <w:color w:val="000000"/>
                <w:sz w:val="20"/>
                <w:szCs w:val="20"/>
                <w:bdr w:val="none" w:sz="0" w:space="0" w:color="auto"/>
                <w:vertAlign w:val="baseline"/>
              </w:rPr>
            </w:pPr>
            <w:r>
              <w:rPr>
                <w:rStyle w:val="documentright-box"/>
                <w:rFonts w:ascii="Source Sans Pro" w:eastAsia="Source Sans Pro" w:hAnsi="Source Sans Pro" w:cs="Source Sans Pro"/>
                <w:b w:val="0"/>
                <w:bCs w:val="0"/>
                <w:color w:val="000000"/>
                <w:sz w:val="20"/>
                <w:szCs w:val="20"/>
                <w:bdr w:val="none" w:sz="0" w:space="0" w:color="auto"/>
                <w:vertAlign w:val="baseline"/>
              </w:rPr>
              <w:t>Worked with prominent companies including Polaris, Wipro, Satyam, IBM, NIIT, Infotech Enterprise, HCL, HP, Dell, Capgemini, CTS, Tech Mahindra, Genpact, ITC, Onmobile, Coforge, Fiserv, CareerTuner, KPMG, L&amp;T, and others.</w:t>
            </w:r>
          </w:p>
        </w:tc>
        <w:tc>
          <w:tcPr>
            <w:tcW w:w="760" w:type="dxa"/>
            <w:tcMar>
              <w:top w:w="0" w:type="dxa"/>
              <w:left w:w="0" w:type="dxa"/>
              <w:bottom w:w="0" w:type="dxa"/>
              <w:right w:w="0" w:type="dxa"/>
            </w:tcMar>
            <w:vAlign w:val="bottom"/>
            <w:hideMark/>
          </w:tcPr>
          <w:p>
            <w:pPr>
              <w:rPr>
                <w:rStyle w:val="documentright-box"/>
                <w:rFonts w:ascii="Source Sans Pro" w:eastAsia="Source Sans Pro" w:hAnsi="Source Sans Pro" w:cs="Source Sans Pro"/>
                <w:b w:val="0"/>
                <w:bCs w:val="0"/>
                <w:color w:val="000000"/>
                <w:sz w:val="20"/>
                <w:szCs w:val="20"/>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Source Sans Pro" w:eastAsia="Source Sans Pro" w:hAnsi="Source Sans Pro" w:cs="Source Sans Pro"/>
          <w:b w:val="0"/>
          <w:bCs w:val="0"/>
          <w:color w:val="000000"/>
          <w:sz w:val="20"/>
          <w:szCs w:val="20"/>
          <w:bdr w:val="none" w:sz="0" w:space="0" w:color="auto"/>
          <w:vertAlign w:val="baseline"/>
        </w:rPr>
      </w:pPr>
      <w:r>
        <w:rPr>
          <w:color w:val="FFFFFF"/>
          <w:sz w:val="2"/>
        </w:rPr>
        <w:t>.</w:t>
      </w:r>
    </w:p>
    <w:p>
      <w:pPr>
        <w:spacing w:line="14" w:lineRule="exact"/>
      </w:pPr>
      <w:r>
        <w:rPr>
          <w:color w:val="FFFFFF"/>
          <w:sz w:val="2"/>
        </w:rPr>
        <w:t>#HRJ#b320ce51-b3b8-42ae-9736-10e47a0f998a#</w:t>
      </w:r>
    </w:p>
    <w:sectPr>
      <w:headerReference w:type="default" r:id="rId13"/>
      <w:footerReference w:type="default" r:id="rId14"/>
      <w:pgSz w:w="11906" w:h="16838"/>
      <w:pgMar w:top="0" w:right="0" w:bottom="0" w:left="0" w:header="0" w:foo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charset w:val="00"/>
    <w:family w:val="auto"/>
    <w:pitch w:val="default"/>
  </w:font>
  <w:font w:name="Montserrat">
    <w:charset w:val="00"/>
    <w:family w:val="auto"/>
    <w:pitch w:val="default"/>
    <w:sig w:usb0="00000000" w:usb1="00000000" w:usb2="00000000" w:usb3="00000000" w:csb0="00000001" w:csb1="00000000"/>
    <w:embedRegular r:id="rId1" w:fontKey="{6A31CB42-68AD-4C13-829D-2D8B4E7057F7}"/>
    <w:embedBold r:id="rId2" w:fontKey="{A5BA221B-1E6F-4DDF-80DA-E407AE8B4279}"/>
  </w:font>
  <w:font w:name="Source Sans Pro">
    <w:charset w:val="00"/>
    <w:family w:val="auto"/>
    <w:pitch w:val="default"/>
    <w:sig w:usb0="00000000" w:usb1="00000000" w:usb2="00000000" w:usb3="00000000" w:csb0="00000001" w:csb1="00000000"/>
    <w:embedRegular r:id="rId3" w:fontKey="{34F1C306-C2E3-4F34-BDE3-D4319848412E}"/>
    <w:embedBold r:id="rId4" w:fontKey="{8B256D4D-6E2F-43D8-B7B0-79DF349E4929}"/>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noPunctuationKerning/>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character" w:customStyle="1" w:styleId="documenttablecell">
    <w:name w:val="document_tablecell"/>
    <w:basedOn w:val="DefaultParagraphFont"/>
  </w:style>
  <w:style w:type="character" w:customStyle="1" w:styleId="documentparent-containerleft-box">
    <w:name w:val="document_parent-container_left-box"/>
    <w:basedOn w:val="DefaultParagraphFont"/>
    <w:rPr>
      <w:color w:val="FFFFFF"/>
      <w:shd w:val="clear" w:color="auto" w:fill="404040"/>
    </w:rPr>
  </w:style>
  <w:style w:type="paragraph" w:customStyle="1" w:styleId="documentparent-containersectionpict-sec">
    <w:name w:val="document_parent-container_section_pict-sec"/>
    <w:basedOn w:val="Normal"/>
    <w:pPr>
      <w:pBdr>
        <w:top w:val="none" w:sz="0" w:space="0" w:color="auto"/>
        <w:left w:val="none" w:sz="0" w:space="0" w:color="auto"/>
        <w:bottom w:val="none" w:sz="0" w:space="0" w:color="auto"/>
        <w:right w:val="none" w:sz="0" w:space="0" w:color="auto"/>
      </w:pBdr>
      <w:jc w:val="center"/>
    </w:pPr>
    <w:rPr>
      <w:bdr w:val="none" w:sz="0" w:space="0" w:color="auto"/>
    </w:rPr>
  </w:style>
  <w:style w:type="paragraph" w:customStyle="1" w:styleId="documentleft-boxfirstparagraph">
    <w:name w:val="document_left-box_firstparagraph"/>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pict-secsectionsection-cntc">
    <w:name w:val="document_pict-sec + section_section-cntc"/>
    <w:basedOn w:val="Normal"/>
  </w:style>
  <w:style w:type="paragraph" w:customStyle="1" w:styleId="documentparent-containerleft-boxheading">
    <w:name w:val="document_parent-container_left-box_heading"/>
    <w:basedOn w:val="Normal"/>
    <w:rPr>
      <w:color w:val="FFFFFF"/>
    </w:rPr>
  </w:style>
  <w:style w:type="paragraph" w:customStyle="1" w:styleId="documentleft-boxpict-secsectionsectiontitle">
    <w:name w:val="document_left-box_pict-sec + section_sectiontitle"/>
    <w:basedOn w:val="Normal"/>
    <w:pPr>
      <w:pBdr>
        <w:top w:val="none" w:sz="0" w:space="0" w:color="auto"/>
      </w:pBdr>
    </w:pPr>
  </w:style>
  <w:style w:type="paragraph" w:customStyle="1" w:styleId="documentaddress">
    <w:name w:val="document_address"/>
    <w:basedOn w:val="Normal"/>
    <w:pPr>
      <w:spacing w:line="260" w:lineRule="atLeast"/>
    </w:pPr>
    <w:rPr>
      <w:sz w:val="20"/>
      <w:szCs w:val="20"/>
    </w:rPr>
  </w:style>
  <w:style w:type="paragraph" w:customStyle="1" w:styleId="documenticon-row">
    <w:name w:val="document_icon-row"/>
    <w:basedOn w:val="Normal"/>
    <w:pPr>
      <w:spacing w:line="260" w:lineRule="atLeast"/>
    </w:pPr>
  </w:style>
  <w:style w:type="paragraph" w:customStyle="1" w:styleId="documentsection-cntcicon-rownth-child1icon-svg">
    <w:name w:val="document_section-cntc_icon-row_nth-child(1)_icon-svg"/>
    <w:basedOn w:val="Normal"/>
  </w:style>
  <w:style w:type="paragraph" w:customStyle="1" w:styleId="documenticon-rowico-txt">
    <w:name w:val="document_icon-row_ico-txt"/>
    <w:basedOn w:val="Normal"/>
    <w:pPr>
      <w:jc w:val="center"/>
    </w:pPr>
  </w:style>
  <w:style w:type="character" w:customStyle="1" w:styleId="span">
    <w:name w:val="span"/>
    <w:basedOn w:val="DefaultParagraphFont"/>
    <w:rPr>
      <w:bdr w:val="none" w:sz="0" w:space="0" w:color="auto"/>
      <w:vertAlign w:val="baseline"/>
    </w:rPr>
  </w:style>
  <w:style w:type="paragraph" w:customStyle="1" w:styleId="documenticon-rowicon-svg">
    <w:name w:val="document_icon-row_icon-svg"/>
    <w:basedOn w:val="Normal"/>
    <w:pPr>
      <w:jc w:val="center"/>
    </w:pPr>
  </w:style>
  <w:style w:type="paragraph" w:customStyle="1" w:styleId="documenticon-rowzipsuffix">
    <w:name w:val="document_icon-row_zipsuffix"/>
    <w:basedOn w:val="Normal"/>
    <w:pPr>
      <w:jc w:val="center"/>
    </w:pPr>
  </w:style>
  <w:style w:type="paragraph" w:customStyle="1" w:styleId="documenticon-rowzipprefix">
    <w:name w:val="document_icon-row_zipprefix"/>
    <w:basedOn w:val="Normal"/>
    <w:pPr>
      <w:jc w:val="center"/>
    </w:pPr>
  </w:style>
  <w:style w:type="paragraph" w:customStyle="1" w:styleId="documentsection-cntcuser-detailicon-rownth-child1icon-svg">
    <w:name w:val="document_section-cntc_user-detail_icon-row_nth-child(1)_icon-svg"/>
    <w:basedOn w:val="Normal"/>
  </w:style>
  <w:style w:type="paragraph" w:customStyle="1" w:styleId="documentpaddedline">
    <w:name w:val="document_paddedline"/>
    <w:basedOn w:val="Normal"/>
  </w:style>
  <w:style w:type="paragraph" w:customStyle="1" w:styleId="documentparent-containerleft-boxsection-cntccntcMarginBottom">
    <w:name w:val="document_parent-container_left-box_section-cntc_cntcMarginBottom"/>
    <w:basedOn w:val="Normal"/>
    <w:pPr>
      <w:spacing w:line="300" w:lineRule="atLeast"/>
    </w:pPr>
    <w:rPr>
      <w:sz w:val="30"/>
      <w:szCs w:val="30"/>
    </w:rPr>
  </w:style>
  <w:style w:type="paragraph" w:customStyle="1" w:styleId="documentparent-containerleft-boxsection">
    <w:name w:val="document_parent-container_left-box_section"/>
    <w:basedOn w:val="Normal"/>
    <w:pPr>
      <w:pBdr>
        <w:right w:val="none" w:sz="0" w:space="5" w:color="auto"/>
      </w:pBdr>
    </w:pPr>
  </w:style>
  <w:style w:type="paragraph" w:customStyle="1" w:styleId="documentleft-boxheadingsectiontitle">
    <w:name w:val="document_left-box_heading_sectiontitle"/>
    <w:basedOn w:val="Normal"/>
    <w:pPr>
      <w:pBdr>
        <w:top w:val="single" w:sz="8" w:space="0" w:color="FFFFFF"/>
        <w:right w:val="none" w:sz="0" w:space="25" w:color="auto"/>
      </w:pBdr>
    </w:pPr>
  </w:style>
  <w:style w:type="paragraph" w:customStyle="1" w:styleId="documenteducationparagraph">
    <w:name w:val="document_education_paragraph"/>
    <w:basedOn w:val="Normal"/>
    <w:pPr>
      <w:pBdr>
        <w:top w:val="none" w:sz="0" w:space="0" w:color="auto"/>
      </w:pBdr>
    </w:pPr>
  </w:style>
  <w:style w:type="paragraph" w:customStyle="1" w:styleId="documenteducationparagraphspacing">
    <w:name w:val="document_education_paragraphspacing"/>
    <w:basedOn w:val="Normal"/>
    <w:rPr>
      <w:sz w:val="20"/>
      <w:szCs w:val="20"/>
    </w:rPr>
  </w:style>
  <w:style w:type="character" w:customStyle="1" w:styleId="documenteducationparagraphspacingCharacter">
    <w:name w:val="document_education_paragraphspacing Character"/>
    <w:basedOn w:val="DefaultParagraphFont"/>
    <w:rPr>
      <w:sz w:val="20"/>
      <w:szCs w:val="20"/>
    </w:rPr>
  </w:style>
  <w:style w:type="character" w:customStyle="1" w:styleId="documenttxt-bold">
    <w:name w:val="document_txt-bold"/>
    <w:basedOn w:val="DefaultParagraphFont"/>
    <w:rPr>
      <w:b/>
      <w:bCs/>
    </w:rPr>
  </w:style>
  <w:style w:type="character" w:customStyle="1" w:styleId="divCharacter">
    <w:name w:val="div Character"/>
    <w:basedOn w:val="DefaultParagraphFont"/>
    <w:rPr>
      <w:bdr w:val="none" w:sz="0" w:space="0" w:color="auto"/>
      <w:vertAlign w:val="baseline"/>
    </w:rPr>
  </w:style>
  <w:style w:type="character" w:customStyle="1" w:styleId="documentbeforecolonspace">
    <w:name w:val="document_beforecolonspace"/>
    <w:basedOn w:val="DefaultParagraphFont"/>
    <w:rPr>
      <w:vanish/>
    </w:rPr>
  </w:style>
  <w:style w:type="paragraph" w:customStyle="1" w:styleId="documentlang-secparagraph">
    <w:name w:val="document_lang-sec_paragraph"/>
    <w:basedOn w:val="Normal"/>
    <w:rPr>
      <w:rFonts w:ascii="Source Sans Pro" w:eastAsia="Source Sans Pro" w:hAnsi="Source Sans Pro" w:cs="Source Sans Pro"/>
      <w:sz w:val="20"/>
      <w:szCs w:val="20"/>
    </w:rPr>
  </w:style>
  <w:style w:type="paragraph" w:customStyle="1" w:styleId="documentlang-secparagraphsinglecolumn">
    <w:name w:val="document_lang-sec_paragraph_singlecolumn"/>
    <w:basedOn w:val="Normal"/>
    <w:pPr>
      <w:pBdr>
        <w:top w:val="none" w:sz="0" w:space="0" w:color="auto"/>
        <w:left w:val="none" w:sz="0" w:space="0" w:color="auto"/>
        <w:bottom w:val="none" w:sz="0" w:space="0" w:color="auto"/>
        <w:right w:val="none" w:sz="0" w:space="0" w:color="auto"/>
      </w:pBdr>
    </w:pPr>
    <w:rPr>
      <w:bdr w:val="none" w:sz="0" w:space="0" w:color="auto"/>
    </w:rPr>
  </w:style>
  <w:style w:type="character" w:customStyle="1" w:styleId="documentsectionlang-seclnggparatableparagraphnotnativeLangParafieldfieldFRFM">
    <w:name w:val="document_section_lang-sec_lnggparatable_paragraph_not(.nativeLangPara)_field_fieldFRFM"/>
    <w:basedOn w:val="DefaultParagraphFont"/>
    <w:rPr>
      <w:b w:val="0"/>
      <w:bCs w:val="0"/>
    </w:rPr>
  </w:style>
  <w:style w:type="paragraph" w:customStyle="1" w:styleId="fieldsliced-rect">
    <w:name w:val="field + sliced-rect"/>
    <w:basedOn w:val="Normal"/>
  </w:style>
  <w:style w:type="character" w:customStyle="1" w:styleId="fieldsliced-rectCharacter">
    <w:name w:val="field + sliced-rect Character"/>
    <w:basedOn w:val="DefaultParagraphFont"/>
  </w:style>
  <w:style w:type="paragraph" w:customStyle="1" w:styleId="documentleft-boxlang-secparagraphparagraph">
    <w:name w:val="document_left-box_lang-sec_paragraph + paragraph"/>
    <w:basedOn w:val="Normal"/>
    <w:pPr>
      <w:pBdr>
        <w:top w:val="none" w:sz="0" w:space="0" w:color="auto"/>
      </w:pBdr>
    </w:pPr>
  </w:style>
  <w:style w:type="paragraph" w:customStyle="1" w:styleId="documentemptydiv">
    <w:name w:val="document_emptydiv"/>
    <w:basedOn w:val="Normal"/>
    <w:pPr>
      <w:spacing w:line="20" w:lineRule="atLeast"/>
    </w:pPr>
    <w:rPr>
      <w:sz w:val="2"/>
      <w:szCs w:val="2"/>
    </w:rPr>
  </w:style>
  <w:style w:type="paragraph" w:customStyle="1" w:styleId="documentparent-containerleft-boxParagraph">
    <w:name w:val="document_parent-container_left-box Paragraph"/>
    <w:basedOn w:val="Normal"/>
    <w:pPr>
      <w:pBdr>
        <w:top w:val="none" w:sz="0" w:space="20" w:color="auto"/>
        <w:left w:val="none" w:sz="0" w:space="9" w:color="auto"/>
        <w:right w:val="none" w:sz="0" w:space="9" w:color="auto"/>
      </w:pBdr>
      <w:shd w:val="clear" w:color="auto" w:fill="404040"/>
    </w:pPr>
    <w:rPr>
      <w:color w:val="FFFFFF"/>
      <w:shd w:val="clear" w:color="auto" w:fill="404040"/>
    </w:rPr>
  </w:style>
  <w:style w:type="character" w:customStyle="1" w:styleId="documentright-box">
    <w:name w:val="document_right-box"/>
    <w:basedOn w:val="DefaultParagraphFont"/>
  </w:style>
  <w:style w:type="character" w:customStyle="1" w:styleId="documentnameSecPARAGRAPHNAMEfirstparagraphparagraph">
    <w:name w:val="document_nameSec_PARAGRAPH_NAME_firstparagraph_paragraph"/>
    <w:basedOn w:val="DefaultParagraphFont"/>
  </w:style>
  <w:style w:type="paragraph" w:customStyle="1" w:styleId="documentname">
    <w:name w:val="document_name"/>
    <w:basedOn w:val="Normal"/>
    <w:pPr>
      <w:spacing w:line="520" w:lineRule="atLeast"/>
    </w:pPr>
    <w:rPr>
      <w:rFonts w:ascii="Montserrat" w:eastAsia="Montserrat" w:hAnsi="Montserrat" w:cs="Montserrat"/>
      <w:b w:val="0"/>
      <w:bCs w:val="0"/>
      <w:caps/>
      <w:color w:val="000000"/>
      <w:spacing w:val="20"/>
      <w:sz w:val="48"/>
      <w:szCs w:val="48"/>
    </w:rPr>
  </w:style>
  <w:style w:type="paragraph" w:customStyle="1" w:styleId="documentnameSecPARAGRAPHNAMEfirstparagraphparagraphParagraph">
    <w:name w:val="document_nameSec_PARAGRAPH_NAME_firstparagraph_paragraph Paragraph"/>
    <w:basedOn w:val="Normal"/>
    <w:pPr>
      <w:pBdr>
        <w:top w:val="none" w:sz="0" w:space="30" w:color="auto"/>
      </w:pBdr>
    </w:pPr>
  </w:style>
  <w:style w:type="table" w:customStyle="1" w:styleId="documentsection">
    <w:name w:val="document_section"/>
    <w:basedOn w:val="TableNormal"/>
    <w:tblPr/>
  </w:style>
  <w:style w:type="paragraph" w:customStyle="1" w:styleId="documentnameSecsection">
    <w:name w:val="document_nameSec + section"/>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heading">
    <w:name w:val="document_heading"/>
    <w:basedOn w:val="Normal"/>
    <w:pPr>
      <w:spacing w:line="300" w:lineRule="atLeast"/>
    </w:pPr>
    <w:rPr>
      <w:rFonts w:ascii="Montserrat" w:eastAsia="Montserrat" w:hAnsi="Montserrat" w:cs="Montserrat"/>
      <w:b/>
      <w:bCs/>
      <w:caps/>
      <w:color w:val="000000"/>
      <w:spacing w:val="20"/>
      <w:sz w:val="24"/>
      <w:szCs w:val="24"/>
    </w:rPr>
  </w:style>
  <w:style w:type="paragraph" w:customStyle="1" w:styleId="documentnameSecsectionheadingsectiontitle">
    <w:name w:val="document_nameSec + section_heading_sectiontitle"/>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firstparagraph">
    <w:name w:val="document_firstparagraph"/>
    <w:basedOn w:val="Normal"/>
    <w:pPr>
      <w:pBdr>
        <w:top w:val="none" w:sz="0" w:space="0" w:color="auto"/>
      </w:pBdr>
    </w:pPr>
  </w:style>
  <w:style w:type="paragraph" w:customStyle="1" w:styleId="documentright-boxsinglecolumn">
    <w:name w:val="document_righ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sectionParagraph">
    <w:name w:val="document_section Paragraph"/>
    <w:basedOn w:val="Normal"/>
    <w:pPr>
      <w:pBdr>
        <w:top w:val="none" w:sz="0" w:space="20" w:color="auto"/>
      </w:pBdr>
    </w:pPr>
  </w:style>
  <w:style w:type="paragraph" w:customStyle="1" w:styleId="documentright-boxheadingsectiontitle">
    <w:name w:val="document_right-box_heading_sectiontitle"/>
    <w:basedOn w:val="Normal"/>
    <w:pPr>
      <w:pBdr>
        <w:top w:val="single" w:sz="8" w:space="0" w:color="000000"/>
      </w:pBdr>
    </w:pPr>
  </w:style>
  <w:style w:type="character" w:customStyle="1" w:styleId="documentparent-containerright-boxskli-secparagraph">
    <w:name w:val="document_parent-container_right-box_skli-sec_paragraph"/>
    <w:basedOn w:val="DefaultParagraphFont"/>
  </w:style>
  <w:style w:type="paragraph" w:customStyle="1" w:styleId="documentskli-secparagraphsinglecolumn">
    <w:name w:val="document_skli-sec_paragraph_singlecolumn"/>
    <w:basedOn w:val="Normal"/>
    <w:pPr>
      <w:pBdr>
        <w:top w:val="none" w:sz="0" w:space="0" w:color="auto"/>
        <w:left w:val="none" w:sz="0" w:space="0" w:color="auto"/>
        <w:bottom w:val="none" w:sz="0" w:space="0" w:color="auto"/>
        <w:right w:val="none" w:sz="0" w:space="0" w:color="auto"/>
      </w:pBdr>
    </w:pPr>
    <w:rPr>
      <w:bdr w:val="none" w:sz="0" w:space="0" w:color="auto"/>
    </w:rPr>
  </w:style>
  <w:style w:type="character" w:customStyle="1" w:styleId="documentskli-secfirstparagraphfield">
    <w:name w:val="document_skli-sec_firstparagraph_field"/>
    <w:basedOn w:val="DefaultParagraphFont"/>
  </w:style>
  <w:style w:type="character" w:customStyle="1" w:styleId="documentskli-secfieldp">
    <w:name w:val="document_skli-sec_field_p"/>
    <w:basedOn w:val="DefaultParagraphFont"/>
  </w:style>
  <w:style w:type="paragraph" w:customStyle="1" w:styleId="documentulli">
    <w:name w:val="document_ul_li"/>
    <w:basedOn w:val="Normal"/>
    <w:pPr>
      <w:pBdr>
        <w:left w:val="none" w:sz="0" w:space="0" w:color="auto"/>
      </w:pBdr>
    </w:pPr>
  </w:style>
  <w:style w:type="character" w:customStyle="1" w:styleId="documentulliCharacter">
    <w:name w:val="document_ul_li Character"/>
    <w:basedOn w:val="DefaultParagraphFont"/>
  </w:style>
  <w:style w:type="character" w:customStyle="1" w:styleId="documentright-boxskli-secparagraphfirstparagraphparagraph">
    <w:name w:val="document_right-box_skli-sec_paragraph_firstparagraph + paragraph"/>
    <w:basedOn w:val="DefaultParagraphFont"/>
  </w:style>
  <w:style w:type="character" w:customStyle="1" w:styleId="strong">
    <w:name w:val="strong"/>
    <w:basedOn w:val="DefaultParagraphFont"/>
    <w:rPr>
      <w:bdr w:val="none" w:sz="0" w:space="0" w:color="auto"/>
      <w:vertAlign w:val="baseline"/>
    </w:rPr>
  </w:style>
  <w:style w:type="table" w:customStyle="1" w:styleId="documentright-boxinfoparatable">
    <w:name w:val="document_right-box_infoparatable"/>
    <w:basedOn w:val="TableNormal"/>
    <w:tblPr/>
  </w:style>
  <w:style w:type="paragraph" w:customStyle="1" w:styleId="documentexpr-secparagraph">
    <w:name w:val="document_expr-sec_paragraph"/>
    <w:basedOn w:val="Normal"/>
    <w:pPr>
      <w:pBdr>
        <w:top w:val="none" w:sz="0" w:space="0" w:color="auto"/>
      </w:pBdr>
    </w:pPr>
  </w:style>
  <w:style w:type="character" w:customStyle="1" w:styleId="documenttexp-nonetotl-expr">
    <w:name w:val="document_texp-none_totl-expr"/>
    <w:basedOn w:val="DefaultParagraphFont"/>
    <w:rPr>
      <w:vanish/>
    </w:rPr>
  </w:style>
  <w:style w:type="character" w:customStyle="1" w:styleId="documentsemi-bold">
    <w:name w:val="document_semi-bold"/>
    <w:basedOn w:val="DefaultParagraphFont"/>
    <w:rPr>
      <w:b/>
      <w:bCs/>
    </w:rPr>
  </w:style>
  <w:style w:type="table" w:customStyle="1" w:styleId="documentparent-container">
    <w:name w:val="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Sandeep Somavarapu</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b320ce51-b3b8-42ae-9736-10e47a0f998a</vt:lpwstr>
  </property>
  <property fmtid="{D5CDD505-2E9C-101B-9397-08002B2CF9AE}" pid="3" name="x1ye=0">
    <vt:lpwstr>TOYAAB+LCAAAAAAAAAMUmsWRhAAAwAriweLwxN2dH+7uVH9zXSSZcDD2QwSMR3icRHgEhWESEmCIxkmC4cgfRwmhJmMGVTh4PSIVRXSPphGRKhWtoUx3ttYggLnDy/jGrPhEBsAtGuw67T4fxlfKANYERvrbFH6+OAlkfEg/FB+TyUrFXxJUSCeFrKeVQYB5cuk0Bzygw1lYN5Inl92Lui5f2+yz2Sj7xJTKVffZcbVakm+VxWOX0U92dk9Kzan</vt:lpwstr>
  </property>
  <property fmtid="{D5CDD505-2E9C-101B-9397-08002B2CF9AE}" pid="4" name="x1ye=1">
    <vt:lpwstr>zf4vfe5k+O8ZeZ7OKNemmbdRvzgT3DaClWicdta3gB57hJTzKyjJ0w9EiiWnHnMDKh9Y0ks/dAUpUqIJ2x3HfbonxvDW4/lRyfiD8jNRMgpCIoYz6Z6HLPTLZZC/IW5J0HbvzpudHE4xFnXJzxshRkMAxaRtAMqH0VgcEQuyRwJZowZhK/bC3/+I7EHINtZc9tUN4PBfOcYIQZMei+LQaXd+HXRdzhR5m/57dAe/zt6m3cApazQrfywDSQRGI4s</vt:lpwstr>
  </property>
  <property fmtid="{D5CDD505-2E9C-101B-9397-08002B2CF9AE}" pid="5" name="x1ye=10">
    <vt:lpwstr>HVUiEjcD+vuFqpF+9jrnYSvKwTgMAZRkEsAaELYlIktbanFxKUcepAPgU+cM8sLyTxTo4XIQqKgmANBpUkYfYIDpkdchPi63l5yyZ0JQcX46lxB957L2zxg26R8/zsagOFM+9onAA0wdN1+FAwS8hVRH/RaAQF0QGk2BeP10IKD5feBAtY6NcybLhV2y475XwkhvPq6POpkeY1QTyatf2jlQiXXC2k1smruxOeZhSeoe50dSyianPwgvvV0jt6z</vt:lpwstr>
  </property>
  <property fmtid="{D5CDD505-2E9C-101B-9397-08002B2CF9AE}" pid="6" name="x1ye=100">
    <vt:lpwstr>2yNGXh3abmjvWgPze9q37mo4wn/YTJDGhCVafI+aZ5a+ukCybNJaFvfFrtK2hVEf9s2UopfhoIqtrrY/rClrrf3tCusm9SpoRaq0gdslctrDyYMnak6gdUhIeeuWx9hQHc/jUdYbuLe/BR6IwdPgSvZ9VHKkqU0UP8pJjX1V8Mvvo/byFfGqO44xbKTciqKnw/33kAh9r6ePOUWfkBQElT91572lVDlcDugX03F903SFYO7z94R0lXjPxnNT9ZW</vt:lpwstr>
  </property>
  <property fmtid="{D5CDD505-2E9C-101B-9397-08002B2CF9AE}" pid="7" name="x1ye=101">
    <vt:lpwstr>6LcHuJdUfhe0jFhZoPnvDMRg1R8OWEXIYJt4c29KOHKT440QJ2YaQMWQdX0EUdTEc8lP6o76+lHZwDxW9yPPClGWUd9gYLvd/quD7eCF/uC1oU31Yu2oXwpzGnDAk0RA3LzD8p1UqJZnArqrOmLOGs12vKvafe4M14C1+rOYLhYIcnQwVO7V8v374OgOQor1HDf5WYvSB05TMUZ2RZOhBjQY3m/fch6SfK2M5AqGP20UZHv2kFgeNtck3hXkmwy</vt:lpwstr>
  </property>
  <property fmtid="{D5CDD505-2E9C-101B-9397-08002B2CF9AE}" pid="8" name="x1ye=102">
    <vt:lpwstr>sep2+NA1/Qf9r0OHdS9xEgg3jy2drsjwQ8LuQbCic23CACeQZyCWHMbdkrsXsEd5QIPp/F3B1CzsmUgzioWTWJpE/yDCVMbHhDxqF5T+puzVF7YwyQ/CzPDxjhsAeCfN6dTwIzJdueWdUW52EwiyKMNS6zawxdDeFUMg9Dx6Ae/1kU3QE7PgwD1gsZ+eZk4ZpXbmuvc3yKrXq09DBJBs60fZNdJEFw4BhJGpdNt5aDpTTwAxdAFXXNBGK+z/kkl</vt:lpwstr>
  </property>
  <property fmtid="{D5CDD505-2E9C-101B-9397-08002B2CF9AE}" pid="9" name="x1ye=103">
    <vt:lpwstr>yNwKA5835zS0jrxY2YPUxaKzJVYio0/+FSRtln5VS3xlV5qS39BeeR5B/p1wJZC3+NaXW+Y7yDgbF4lz8yqmqkmXCkh24ngUFlRvoxKv2ij6zy2q0kiBelijiZMz36A90vL+Jvh7gjbZLDMiKIQJlrDU9+ousquc4Gxnyp+6MOHR8kODWSK+uQtoS/2KWrfqN/HqqwoYeRQKaymAuwnrGZh24OyXVC1os61WjMy1+/vQb8n9/2aw9KqStC+UpR0</vt:lpwstr>
  </property>
  <property fmtid="{D5CDD505-2E9C-101B-9397-08002B2CF9AE}" pid="10" name="x1ye=104">
    <vt:lpwstr>IvZI3unYvXvk5WzlrBVRi9Y6lj95JdE7w57STRkAoK5cD0OuLkfEmUwdynyw4heHPWwUbudHokPIYe5L41O6pX5noNPJ73pWJewvZWqXHOzQ3d1+Cal9L2o9R9jBzkj3tB9FtlzMMPKVFtlOdW3Da9iepiycL8Roz1HGhRKQd1Jin/rUFVhWLDRxP14DjqVNK+paIjoG48Q/9OqsUpVS9fNlJFI02nd9CEABbgc/9o17ElIA8WIgUFTbihfdq0P</vt:lpwstr>
  </property>
  <property fmtid="{D5CDD505-2E9C-101B-9397-08002B2CF9AE}" pid="11" name="x1ye=105">
    <vt:lpwstr>fLGGYiFP1WhsWyBc7+7hZx8Mh4mmDLJIt0aJrawDDsWK4TOxd2ym5bI9D+Endns6PbddkwjiFdfxdNR6gNAB4vHa02Y8h1FZTWJ4JOl4+CZ66XwUzdo+CBjHvFfcKtuCM3A0mht5oMt3lyRBiIwVoXsLYmcE//DXGWR2IpITKoy4AR/ihCnXZti7QAKwUJHC2fB4UFibmq9Bz9JqZz1nwNpfe57V4Br5pNUUq1Ihndc5FwvkHXjlMvIi4E8Ehji</vt:lpwstr>
  </property>
  <property fmtid="{D5CDD505-2E9C-101B-9397-08002B2CF9AE}" pid="12" name="x1ye=106">
    <vt:lpwstr>t2wT+C43t5RWiDn8gAcX6IYcPgcXW9SGCXqn3m7A35kc/a/cwFoRzUPMA7fO+0xUeKnG2GNoORtgTeP8ldBi9zZpWEVi+4njOnuu5k3mZ+6AzoI2/RAAIM8bbtbWM/OlQqJl4o0VVLUDBns49qjrsSae3gDwRq60e9XSNmjkTjfDk8SpUVagxRhh8mRv6PMYN7WpVFGEk131Yby6njdNx8otuV6bKFI9cYkyKQVfu7H+anCeb682JdWkRFGp/Mj</vt:lpwstr>
  </property>
  <property fmtid="{D5CDD505-2E9C-101B-9397-08002B2CF9AE}" pid="13" name="x1ye=107">
    <vt:lpwstr>HxKPJYHJ22RTJtJ3bD7tI++4me2IGeKWuYcq4LMNvQUn9CJX7Xktx1IiP22UmdwMuoRBfi83RydX/ZQtspihDVg20KSd0hK+GJZsSyYtlpPgKhdbakwu68Y2VhEXqlX24wgLHFKJkKQAGSMQTo42bvBHaTbKbWkQxJKsWef8FzFDcC2eguz7YehV7hgFmt9Pkp3eiTF7jcxPB1wBmHRZUiYI2smnN4pXMBPGYzXQwxE/rrLWEm0rq/CnUziHGUy</vt:lpwstr>
  </property>
  <property fmtid="{D5CDD505-2E9C-101B-9397-08002B2CF9AE}" pid="14" name="x1ye=108">
    <vt:lpwstr>0HN+vu93OigIL7SZJrACjj0L3HkqvkNtFPYqxQ8CzMIw6loSRPQNKR9xfpdLp+mh2zD9gl02W0GsZ9h940EMz1fA71YWH8f+6EvWQhx7uKgdbWmGu8FtHpUxEl3abMLRReynWxo0TyAdO5vlWwRKpG4hobZhjE3sStaXwt14e/F5AhmtKI8CntU4apfpqIwn2P0KWkYexUUK8rACWFx2aCQD9eJzP0o3A5RNlln/hVzZsZd/rr+nntKv6a4A+JE</vt:lpwstr>
  </property>
  <property fmtid="{D5CDD505-2E9C-101B-9397-08002B2CF9AE}" pid="15" name="x1ye=109">
    <vt:lpwstr>d5AVfgcdh/GsHvjXUn2rV9sC4ngOA0EKvAUBUPc67A3dCdAEwoPKLyAu3phi6tYZrUqlfs6nLbNriMMHRD0Pj6YkgKKFpNzLTrGtCq2tg1y294W2Gu6BbzyOhBs8Jy/A9KNmNUqyKvx8MHpi4CkMv9VQAuroRQY1cEvkwRrB/AJLEaefeow0At8C1+sbzwKbrE3BmGO8VsGzMqJGqJfULlS06rJMe0bpissEJWg6aWkY0XiUVU1UsU+SA+Jfye3</vt:lpwstr>
  </property>
  <property fmtid="{D5CDD505-2E9C-101B-9397-08002B2CF9AE}" pid="16" name="x1ye=11">
    <vt:lpwstr>bBA4EjSvg1EPgs2jspSz/TV+C6xfiip1pyQlCZqT4lP4DkUjJ7hQafhFiOnc8EmtLooqgySwFET3HGSSSzIChLfFLxXW/gb6QXZstd9lUO9efr6BbxpAMyNihtNTiFUXjJjkjPpKIAmQt7WS5rbngbU5iSVySDuciqAP5Hf/74RWrQWhNgOMoYMJEFhKNcTpvnbZiNqX6zjwjHhZ7KZQQD31ElJjnlFzxNSOqpNVX06bcblJuoax1ThYdv3IF0Y</vt:lpwstr>
  </property>
  <property fmtid="{D5CDD505-2E9C-101B-9397-08002B2CF9AE}" pid="17" name="x1ye=110">
    <vt:lpwstr>yYyJpzmWuAxt7vAB83Zxbb6j6Y6/UNcri7z40Q0pwCfMMz7oGKnYCNz0pAlRjLK8a6FUd9Lneb4Q0DCo9mcBDhp/Te8QIvj6JvtTf5My5fCxhzYAlltWr8yA3gXKUDpnyBJ6t0nnNYRFF38CUDoZRnrKboidHgtoYEyxGbM7bLCynrs3AfjhFPB+J9Ml/n12nsKUmDt4E4f82S3EZ+RYqU1Rr2U1xJFMhZpYNihoo9+64xUVMMFXHp0yuaTB3km</vt:lpwstr>
  </property>
  <property fmtid="{D5CDD505-2E9C-101B-9397-08002B2CF9AE}" pid="18" name="x1ye=111">
    <vt:lpwstr>GLwq2WOAQlgsI5Zs8M6d7hfTc1IHuNyFpgOlAYP4JVamPPVCeUDsPXFvALtSsB5ynq1fBxT/JyMHQ9TTNylyNE3tTZ8Dyy/TzJ2Qz/e0LOqTQ0vs8CmdboPjFMRxnC3QCXyVVuaeSoZ7fMVdW8U/4ZHQJrdLdQqs5FFkPbx+uxlta27Yl1UwzI9wqZer5UEwojhTBzABYschHyUPbjEvmW1Sv6fyrFzonCJi8lmeFfkHBfc7ogoQO83759GXi2C</vt:lpwstr>
  </property>
  <property fmtid="{D5CDD505-2E9C-101B-9397-08002B2CF9AE}" pid="19" name="x1ye=112">
    <vt:lpwstr>rJ0BhrpdWyPN5rvP4lkhTjpMNG79fTb3Ep8Mpni3+QKElvC7H3yynO/wy1wkK2VdmBTFdqjHW1l8a+BQTsCGg7JQXmfLfCM75Q5E9eSXL4XQsumaCJzph3acaDbjjWJcU6eMwjUgxgmolpB4Ht99XW0upZHSVziqKqb1u8J9Ab4QVEJk0U+Gbw1wBn9CNdeSMsTPRqklRZ5R+F9pMpulAt5u+h0RZFX3uTj7CK0oXsshFgP0z+uGejHO+/dYuL9</vt:lpwstr>
  </property>
  <property fmtid="{D5CDD505-2E9C-101B-9397-08002B2CF9AE}" pid="20" name="x1ye=113">
    <vt:lpwstr>SqtmPhdcOP/Ze+nx3ti9m7cZ44jkx4cMJQ6enFEIcErsqHo9s3hJ7l2tHFruPTmT7HWEvl6pAvxC8Nu9Olxz4Zag8ZDMvj4HPebsV0WSv8SAZ8TtYQh//jOFeSmkNQbzM5Tqynh0H8ZNqFlK6qBcSCF8TvKODJ2iumdxD7ZC0CQMEMrLYU4jGEISpxBmjD7a7ddVevUCLrdaPWeBYFwCEL7MmzKzV1hDOS7BFKmA8dEiRjwQDK+sVsPRqMDcRYi</vt:lpwstr>
  </property>
  <property fmtid="{D5CDD505-2E9C-101B-9397-08002B2CF9AE}" pid="21" name="x1ye=114">
    <vt:lpwstr>4Sp1uzwwI7v4GWzlQWzm9y2net3gQgYa7J6wjVPMzYkBtnYIQUj3towpBqdVFtjKWgdFAhG1Cn3jLCApNw0iaGV+efwBNwUZrsavChwjPxNts43ANCjVea+7ouDRN7FXOmSmvFhyxCq3xSXaDjLcYLzM1FEK8RBBz3CdQTBfIiEH60VBdN0B05PoD24bSP4Pz6CkyHn8QhqnPwQ9gvHXPa+bu5ODGLlGxVkRLdi29x7lcm+Xrm4kW56S/3LfFh4</vt:lpwstr>
  </property>
  <property fmtid="{D5CDD505-2E9C-101B-9397-08002B2CF9AE}" pid="22" name="x1ye=115">
    <vt:lpwstr>mrDZtq5zryTQMjJ7MfxMm4NfzLkuzGaajQPIi65hDuCsKBmHARvacjHNOZ5dJH0Ps7zbAUbutAmjpSB6BzLaBXOqLaLggzgmSCqa/PtLT4uK5af6e6qG1zR07HjThBhPwr5YCaex5ei1SM+eDQnj0BYZNjiD8S3N9sqz2FkHi7p1fI20m4/iIO7EHGvqvGj0OKqX+r44K5mVHV5lik29Dw3NzK1wlolHRu+fQjVJj/tRNKD+Eynzmw1VwOqgzPI</vt:lpwstr>
  </property>
  <property fmtid="{D5CDD505-2E9C-101B-9397-08002B2CF9AE}" pid="23" name="x1ye=116">
    <vt:lpwstr>n+4kbB9qme1TQuiaDzGitbfHWfZK9p0XiiZqYbvbo2uLFErZu3Y9WH+u/Xb7VffY4AVe8CAuKmrBJ3fsVNY9yjCLpiUljJZx5FNwN+B0yAJiT+L5K8y/SqOcSSaqetZEFA25jG/bhrfOsEPU+7NJz4HLPDwpgX/CpRmITqYTJQ6OhwxvrXoWYhD45Zp+Hv6eSYi985HRX+DMKhXSEuv4mKmGY4E8ho0pKo0NnfD74cM4AauWN/61Nlg4MHX529c</vt:lpwstr>
  </property>
  <property fmtid="{D5CDD505-2E9C-101B-9397-08002B2CF9AE}" pid="24" name="x1ye=117">
    <vt:lpwstr>TLiVtxvKQ/4IadQzQ+L07a6P0RNXyXPYZttE1w1EV+sG5gWq4Ox/GKo72LbmiFowoUzbKfvPqXICXf+FFILwB4scU3jkG5HtNMPJbTc6nqXlaliwbGOvO/e0UNurzSS1yJvWxwbQA0fQcO9C6Rj4apWVdb0FhCG/yDzJDouieAeJ6WdHTlb9lmhM+ddPRcqZ6vcI2VsrGtYTlZR4HxVnk0em97E37oR4QsZCYBpLYe58cRUJOuwABME8EMkDDkZ</vt:lpwstr>
  </property>
  <property fmtid="{D5CDD505-2E9C-101B-9397-08002B2CF9AE}" pid="25" name="x1ye=118">
    <vt:lpwstr>OaVweegWBKdTihl1Q0/3iCCZgdKwcofMWuQVCEvhQi98KAMODwHD0kcXqKX5aWMnBoQwRlGk3pXNiOqvmiPx5O3guz37czvDBJMkLRtAPRdm6kctHfINGcNN0qEJmHKts+YMtcdKZsGMjShtmbFheWdb2zX0AtdwJCpEu7Dxcx1uS+lHmMPZDcou2U0UQz5EvxtwxXtviET8GQItHW41OcPlUA7bxMmHwLb6LsoGSGzdjjteNLjwBpzCY7nucnv</vt:lpwstr>
  </property>
  <property fmtid="{D5CDD505-2E9C-101B-9397-08002B2CF9AE}" pid="26" name="x1ye=119">
    <vt:lpwstr>8jK1TW5dL7JFCag40EVOT+tp0ICAz03TEVxd6r7YBZbrC76PfeRTBhLVqCMPLpSM3bnY5x+QfLjUBXSh3sWq9vUzOzPoeVTSs6Yk8cToMrqV+u0r/AAEt3ewbVpqDiCg29kOsUVj9u5BG2V6fsZFZGk7l4Jq5+H/lvpuMSrUvBKdEq2nxghIFFN7Odt7chdTp38PO+TD7kxmz2ZgjPkVXwH3qEd8i2ynAh2/NH5kRANX/PQ9AZY7Iv6+F7P+GFr</vt:lpwstr>
  </property>
  <property fmtid="{D5CDD505-2E9C-101B-9397-08002B2CF9AE}" pid="27" name="x1ye=12">
    <vt:lpwstr>z6Oz/VAmhbNmVzIuIr4lrkvodJi47wPkEeRX1hGOo9kLpEpVW1MiRvZkF6sPz3ujvcsvMaymXjAKvCuDbZ8vLsZt86w70MKxxLElOQiqqw3P6jQY7cq/jDcH9uuJH8i1qjQ0ZwoRT/usEAn+fFXWrqeYVD8zKXicpG8oFMYn5oDotJaj8BtT+4f/sVojWTMJwSS7GzNqmLERO6HUIc98DJ1jRp+qRFRi/e4BOgs62kFAJTu7XsHqRcyJtj/WfCq</vt:lpwstr>
  </property>
  <property fmtid="{D5CDD505-2E9C-101B-9397-08002B2CF9AE}" pid="28" name="x1ye=120">
    <vt:lpwstr>1dV9u7wBVCxnTEWMUqsUwrj0+PnEfRDxNHN/X04lv5URmFRN8OUbRNl26ZHU9clLj9FXda9GDbYWGpqu36j0G3HeZqeSsshHq6anDkRStC3NZCb011XZhkVvQS1dJJ5t59c/REU+9n3hg9f0JIu5jn6Mrijyh03LQW5/blLYdDzvdc9ThPBKrDQEQXCMTS6qEl1o6NZ3mwV26FIT8ECNio1KC/5TjMPClJ9nwXNev9PbfVJ+dBLWKnk748dwwOj</vt:lpwstr>
  </property>
  <property fmtid="{D5CDD505-2E9C-101B-9397-08002B2CF9AE}" pid="29" name="x1ye=121">
    <vt:lpwstr>1XyhPbC66ZGzRIiRmIBi6oukTC8pbfpMrKoNORPxmdFQLDxT1vcXGBjn7wyCLFbwxn3+ks53JtmY+a4iv7Sxp1Qg5i6DrFevTl4VjWlc9ZtaJQefM4LTmUHoIseLADeLEyA0IHdhA6S+tClyAsOO/ijphpn0r01Rt+hpJfmNUVN8I8Vt8XsW9kwuAJgoN9WivMqnYJfv52U1STeaF5iRfkI8en5v6YhfBDU1ZypPIBxrA+QM2pY+hKiAshOerae</vt:lpwstr>
  </property>
  <property fmtid="{D5CDD505-2E9C-101B-9397-08002B2CF9AE}" pid="30" name="x1ye=122">
    <vt:lpwstr>QkTnJoCVdFPEAg7Tf7GNcTYYIe2F7lYgvQcFu3aldvweBE6mBNZFe2mJ8iEsyyZL6gVW88L7M+93SY7muvJb53bZyOU5UTB5ZenpzCa1UmktSPeZ9HG4ekis0+qx8UDNfCsZhdXzMSnSxbJpy9mgBIaplCBZY5Yq23dG6poWtFlmFi4fVMFKKnVST9JEDTSP7f3CKgaRlCxkJJDlMbDc6sNKRCbiWnPEoGYoNGwjOhOoNx3xyDac6BnYIUNcehw</vt:lpwstr>
  </property>
  <property fmtid="{D5CDD505-2E9C-101B-9397-08002B2CF9AE}" pid="31" name="x1ye=123">
    <vt:lpwstr>/gdBkj25cuoNVWWIEXJXHv7vbL0yg8l4NDanPClnl2rRU1yOYuUDH1GqN8BWTEuTQuF/lyWCVEEb1POExv2l8XLTflYjXgfl9T7coV+do/oZRrgEfT2TxnJC1HB6yajtQFpoHv8IqgiCTCFrJiqqjVe5qxk1z8pQHekxAVdT/VrJz9sQI/lyM66GnfcPryi8dQEE3+gZsUC690UvCGGFl3m92ZmSOt+CzXp/vz8xEYYror/JXxpp9tqz3mqnMon</vt:lpwstr>
  </property>
  <property fmtid="{D5CDD505-2E9C-101B-9397-08002B2CF9AE}" pid="32" name="x1ye=124">
    <vt:lpwstr>yMBtac/Zcm1nhDzNeB1D/X6O/ubtyZ7eMdV3bJ8UHDqA/RSDKdLiS7MaUQkvty0kQw9OD6YSOivotSSJ6T+rd5iX/Z0+hctSC0siVFpL9YOR7sdl77lmdDGC1OE+ZtrkTUW5rKF4glmFsZZjCmOnT7Qihyn6jBT0Axs8mpcDu2cnIwr8MzYj4BOFynWPAxjkkW11uzlmiVW4k2R+DiDb9HGbrF5m4STRZEIHfV/QrnpoT0QPxagMjAuUKJVADKq</vt:lpwstr>
  </property>
  <property fmtid="{D5CDD505-2E9C-101B-9397-08002B2CF9AE}" pid="33" name="x1ye=125">
    <vt:lpwstr>Umj991axWLXfn8e6LptU8VrtVOju+G7r1OB/gfTrnYWGxgWrs1T+B8K0Hp8uZ/JsaLANXbK6NQzZNuXd1zNEtayeeg02CETqT6BPUgzwUXNb2kPBIc01D7SoMYo6xPS0BZr6rwIbKlczoNt4o5yu11pR1bKcTwwXM1CcalHXcijj92hXIWXjGFlRklbTPRJ9aI6dXUuV7eUKw53l8WKJJ6EqjdDShBVkFLAE8KR880j20TSFgBSzKWkVwOzVDZO</vt:lpwstr>
  </property>
  <property fmtid="{D5CDD505-2E9C-101B-9397-08002B2CF9AE}" pid="34" name="x1ye=126">
    <vt:lpwstr>Fw6pg2h7yolrcW3bEPNcHECnU99r5I2foolaEqMR5nqvq1oufcOXB3DqtZdFjo032meLbSgF6lcbyBeROAvUSFjkdKLr1rA/fTNuPDGbn17xowlbHTk40M8Bkx4sImyrTA+JSQu8Qdbh7m7iuZFEAbD1F3zx19EtxJiV1b1oXyV4TJrmldXCi3qKfUXRfPuppmUNBSudlT9x0p5A1TIbZPEZuuY01+NSiRK0Rz1LslltcchdvLhWRndiWwYW+tK</vt:lpwstr>
  </property>
  <property fmtid="{D5CDD505-2E9C-101B-9397-08002B2CF9AE}" pid="35" name="x1ye=127">
    <vt:lpwstr>g9AQa1YZMvi8AGg5rD9tpOgxMMSO7stAdAnVgmA/RhvbP0om6aM9YH2q4vKz2NIF9jWgPCrwjbiIt72JckDaYJ/mqjFVYN5zmKtAKLAFrpDbpW96JLn7yvS8g33h1gahLKr1nTrejKH1yaKYrwushSm2YVdrEYUrkzTb4+t0wNTszg4SkuKvFhs3ORn8zpZStlruimuT/dWCbyVNamMQXKdKeCsmxJvqTbVIt+v4D612i6xsi/3HhNNre91GM3P</vt:lpwstr>
  </property>
  <property fmtid="{D5CDD505-2E9C-101B-9397-08002B2CF9AE}" pid="36" name="x1ye=128">
    <vt:lpwstr>L1+C2rIf6wCWow66vPY5xUOgZmxPf9jeKRVM4zCP6mMr8b6JOy738axFI5RQIxHYxKL7jLg29jD1//8gFxY4sjuOPGhrq7iTZyDhWTeN7615HVnYAJNISRFaMYx6B1Hz+KX86OVYHh5L8zRbDSr3jTCXvsyS2zpwsj5dlkTzRh5QHKXM+ZpepLQUMMgNE+NiuvUz1+opSre0k/rmR7Z6uus4YUx9A7JsB4Qp+RJRTGayi5y+mt9I5n6CrKa6rU2</vt:lpwstr>
  </property>
  <property fmtid="{D5CDD505-2E9C-101B-9397-08002B2CF9AE}" pid="37" name="x1ye=129">
    <vt:lpwstr>HXXFeUqwTURvWOyiS/N7y0RxI9LvSxC3JwSScEiEADNKx6ruS4ppVWANs0MCCJM5CEnlD8InBE6Zj9IxBGgvc+l5Wt4lE3oscITGIYO/G/I+is8a2EIYC4IIocCtxd3hIh7s7q//nryBFUiTnZmY8rlmMN2ij175ivJj7GWOSMG84/8FNW/YCjULGlR+zMjeF12Hcdma2FMnNodnSa6JuUbfn02/TS1N8e78JHcgq7hc0QpG/LOLHX1ryy7bELT</vt:lpwstr>
  </property>
  <property fmtid="{D5CDD505-2E9C-101B-9397-08002B2CF9AE}" pid="38" name="x1ye=13">
    <vt:lpwstr>RzOtecKAowl6uPGpCOjyIBbyW1xQvwKpD6n9SWHKYlk4J7PuJo3Rrlc190MG1jlavF1NSjkLszEngc1nuVQo73713pTTCWCg7Tiq9fAZZWOMgxln2xNAjtVtqAEa4Epn803c/yWaX9PEfBfYvfVt5RfUtOLfgTUmtqvgkndraBMyESq/Mzus5buMBs8d9Hhj8gOS6H1X87q6LYcd9792GPI1XjFyuMQz9teXXEb2O5q1IZbLxVm1k4VDJlsDY1/</vt:lpwstr>
  </property>
  <property fmtid="{D5CDD505-2E9C-101B-9397-08002B2CF9AE}" pid="39" name="x1ye=130">
    <vt:lpwstr>c5XebgsPXL5Gqm5WWnaPt7lRE1G2gKO5l/pFjm8E7ydQE8ESvPEDwlNZ/E56ngxjg4T+GCTg6vX9AHQtKwi7SEd4rh12xkkoaOAhC13u8tHapzlF2F52X5wRXfz7cB46dRX7Q20RQPxgrf/4BH0KqznhQKOVCg/VUQUyPNl3RPH9rIR1N5D6QwkWOy6eoJeEY/oOqTEW8gOO64NcobfOnpGmZ688fFnVtnWwP5WAU4aI9pTOpqIjZZv88Gaf1+T</vt:lpwstr>
  </property>
  <property fmtid="{D5CDD505-2E9C-101B-9397-08002B2CF9AE}" pid="40" name="x1ye=131">
    <vt:lpwstr>kIva66pzjccabEijU5kvMpJkI1LfafDm/4GF0/bnm5SFqa+USRuWjuLFDj+0HHlWDKTQNX9SYDK23Q/itPj6sisAbdjPJ3xZca5yJ3+U4tV3EaQKdcCjskpD0wfFmI84kpVIt0drcRVykyD3qpDy+/9hEBTh9+gxbVdKPYd8voykgxRdFugWoDt6iBXXGz+6sWdl7S0VM8qAUyO1WF/3Zp2WTVjATLo0YBkju+Umrv1sm9VGAoxbrWe6ifE+dCv</vt:lpwstr>
  </property>
  <property fmtid="{D5CDD505-2E9C-101B-9397-08002B2CF9AE}" pid="41" name="x1ye=132">
    <vt:lpwstr>fHAxw2afRwtzlyq3UJWDzV+rp3TuROKXvU2Lmmw0gsSmBodpw645os2w1QUR2YTfsaH/pIvj4N6wwMl26cwads7TtN+Y3xi2sVnlvp1jOD1HjTNVylzYMi2jBSOyjAYR8okskr9Im/jNM3yMf1NfOzgZZ4JRcjpRaiOYDyNnGJPgh31j9B6I3Mos9jlLJgMJw4GgymDKnjJREjYXXHAiaulHmJ5GxvMuLgpNg9fQIPBnysZSyX6Mf/SkAQDVbLM</vt:lpwstr>
  </property>
  <property fmtid="{D5CDD505-2E9C-101B-9397-08002B2CF9AE}" pid="42" name="x1ye=133">
    <vt:lpwstr>BkL3g04b4B7PUm+K5+WQ/a7T4sO3FzXnsaTl99UdWX7LtDEOQsfHj1nQo3mxEBZXTkbpAqAwIY9ZtHYrNSSgqDg9x6k+TWujZRux9m6CDnlV9oJCyMttdWk3DWqTewQ0ujCpfRcHDqXecUPxnGzxu9b4yYKxYIYzdsGI1qu6zTN45qb6oRS0lhpqg5v1kTBsvgQG+YcWQnGPQ6ZLttPnWbLf01Uq2gVfTMmTxPPpk3z/agq7LYijHosDBp1O2ld</vt:lpwstr>
  </property>
  <property fmtid="{D5CDD505-2E9C-101B-9397-08002B2CF9AE}" pid="43" name="x1ye=134">
    <vt:lpwstr>eSnC3wq9W1D5oO9F9ugOTMVEXMiWIdwQo4pLRa1RukRuWV8d89nIsTG+ixADXjjB5RhzmlV2aSfwuX2Fd8tNA9RUbSG4BicRlgXAxkOumMs5sf60l2+2lStcJUut5KnVuHxI+TPB41F5P2KgIRtuVJffQciUZOdXTrCbwfHpA4R2jya5S57N1LhFDWLiKDg1CYaAOg/XWqHHkUhkWHol5eH3wqfe8TXZOrSVZ9QLHLGrettDYNvWijLojRzx/xK</vt:lpwstr>
  </property>
  <property fmtid="{D5CDD505-2E9C-101B-9397-08002B2CF9AE}" pid="44" name="x1ye=135">
    <vt:lpwstr>5pK5vbR3YzumlOTZE4hxFhS2jXaFGvgjfi9PMV5tpzTmY+hVq0KUJqGzXI8812p0aYrJqPCKyIC529myPrVd+YqsWJHG0yqC7gPemB7hVeornclH2GVrLOyueia9dFkPGyEec1ZKjEPQutRZMNI6eeivnqhOa5hggKFqRNqeecLUUpzZTjW6VJsY2ISDrYD+LAopKXY11NH4JZuR9pwlP3XwZ3ghiMrO2Y2EXSwXP7lEuHB6yniVhuv/Ljc5cYb</vt:lpwstr>
  </property>
  <property fmtid="{D5CDD505-2E9C-101B-9397-08002B2CF9AE}" pid="45" name="x1ye=136">
    <vt:lpwstr>r41o2NiLW/rR04zj/GEyKmu5PF2B2/5LWGbVdRqwtanR7Lm9WaRGhLTnJoBV+t/MMN3fFaZje0drae3PHh/aaGeraYlvuye4bp/P+66JjP/tTt/vbgw48EVQ2gkb9D5zVRT7L7RrqNflJ85GzDFMSDPf+es9xyCvR4d7FDfnHldlZ8HccMefIQnm2BO90JdZZ+QnFhza3rCrwrvRotUlxeQN+83gWYaDQHmiXghvZokya9ZCwqjfD2wa0NCWaS8</vt:lpwstr>
  </property>
  <property fmtid="{D5CDD505-2E9C-101B-9397-08002B2CF9AE}" pid="46" name="x1ye=137">
    <vt:lpwstr>+rlIeOCWute0SxIqOU2M08leR0hP2d43ZBgwO+KFC41zgekWvdRmiTN3VSJVfTLIZT7KLErel46NrK/dFbDS3PxcFqQ/XdBI5m6a3M8rfDc0kmQgJs4UgymSW+W4skqv2m1MZ9U/nQIkoQzUWXnFPPgPfRPuHD6gSutJEqTelvXbThZB6LGyY1k1vHzBfVPWHm9qeELckzF6VSzWxuXbwBO8JJKPm7UpL0gL2vlHJd6nFtTjypp6eDfLFFNwRG4</vt:lpwstr>
  </property>
  <property fmtid="{D5CDD505-2E9C-101B-9397-08002B2CF9AE}" pid="47" name="x1ye=138">
    <vt:lpwstr>N5GfztttVElnBvgaTDZIT+Bmrty0AJit5rFGPNqaDUqVFclnmPSRxzJROWsGcA8EJKaNYFoYnhI5bi7eXKOiSFrXkvm97sZwRboxOZZ0GR5NQJ/XAaybKyuuXbmdIwk4oQgp68OQkUGlMqUtcSZS+z6NKZ0At+sxo9fBYyHoGmaHoiMPsXbvnwxVehP++cBFftnbvKg5RJucrU9OwDkXytxPX3cUuxB7FiDTfHkL1kEBKoZNPfQANum3a66Ryb6</vt:lpwstr>
  </property>
  <property fmtid="{D5CDD505-2E9C-101B-9397-08002B2CF9AE}" pid="48" name="x1ye=139">
    <vt:lpwstr>hJPN9YYK4zoyiOZ/a5VVrrg6fJuTcct69oc+SW9VPVEUxiU069Pr/nblGcg5Qlod5H6m8qKMlWftpad3kuyWMEnq3OYuCTTfKzrz7DXyqczAjjjNHjZKQOL/GPH9LQAhq6DNRJf+7vlNolK5ycIuCIRUeLhQ8gp+EvR6vrjvCd7cLJxrCk5/G1yRKkoFOPDNa9essRTB0riOt810teVvoAh9SKvRHSBTib+FGJVNYoDFJwpceGKI5a1DBlDvXAy</vt:lpwstr>
  </property>
  <property fmtid="{D5CDD505-2E9C-101B-9397-08002B2CF9AE}" pid="49" name="x1ye=14">
    <vt:lpwstr>1BaJB6nweYJ5yZPy3k7ane8hpZ9qO2hjXx2WYK6dL3BkhYqbsoKA7ha8tk50LcSsDtlco0CySiCdwr4auCqHhEh1F/9N2nUDtLH3L/0iOdYwOiUF938l72Ti0aUKfPPFTbGAsz1Oh7S3SQeVbwEyORmwdW0L4O+NnLRBlHKjsmWmBRJ3Cq2D3YM5cX/9VYjbY4AW5q72kHskUm4y8rjgOtIRhcwWFyizOwkhNZnHD6rj/AIPC20S6fwqsBbcAst</vt:lpwstr>
  </property>
  <property fmtid="{D5CDD505-2E9C-101B-9397-08002B2CF9AE}" pid="50" name="x1ye=140">
    <vt:lpwstr>gT7bGTq1/SvG977DXsW9nHspHYhNwXL1JPNLmYr1U7TNYD+eUpviBv2yRPwWf3hUWxXiJJ9zWS09juYCsLbASRfkppKFoKsxw+FPYfJ7NFNxuU6pjxwNwOszIfD5g0TbXWqh0JwLZCS4JIjFd6HxCz7a332Fkhz+kCSGWr2GUfruEQVnp2gx+hxwuTqq1ioWbKS4ioY9wstTSR/HMJpJFoiA6JEU6SYNzyNbC/UeBZdPO1miqQbn+kCwxXUgUBc</vt:lpwstr>
  </property>
  <property fmtid="{D5CDD505-2E9C-101B-9397-08002B2CF9AE}" pid="51" name="x1ye=141">
    <vt:lpwstr>u8ancmqddYQ3b3rjNHtF24158tOIe2lS5Zhj0winPxuZ0k02jlmOA4MK9+q2zNw0woaK6u+/N3hlLrE0/wg1ZvaQ4aufbx3gnxRrpBdpDxHytdT+IdxifvTBE3QKM9uJ6j6ODicLBJWc+Y06armga03axtCEJ3AkQn1rn/Ioegkny7ZB4UmZr9zILhBrsSDpl2NeHbUWQ2g/VJkdvm6fYx+ePHr1WHYZWU5qMQ9RrBDB3pv+qRpRH4ESkdtsmmz</vt:lpwstr>
  </property>
  <property fmtid="{D5CDD505-2E9C-101B-9397-08002B2CF9AE}" pid="52" name="x1ye=142">
    <vt:lpwstr>CfS8hVT7fKNQ08zoWFIstXjkvZV9hbYDZ+I2Ap2kq2/J0yHw4l+UQdSioKIR3BVAC2OAONsm2pOaoTOfYdKNKTOCsJ8elhXJvtIa7lACobDjUZe1qMsj7OTn7/trwxoSES4JPBojpwqQSi+jqR6QFBJH4Wkn8DwpxBxxzqKgPryxkD4uzWRjeprdmIEbhPZ08Eevya/E/KCWs6ZMzcaYJga8ltyYPBV81/Arg5pJgVRJQuqlU5ghetKzE4sdXnz</vt:lpwstr>
  </property>
  <property fmtid="{D5CDD505-2E9C-101B-9397-08002B2CF9AE}" pid="53" name="x1ye=143">
    <vt:lpwstr>inQcsFs3lvniPX8qhcl1p8LQZN2m0JlTlBQ7FNFEDasriIjmCiSSnqPnB2p5KyOJ9/sCsOYk74swONltMh7iXsrlViuVPudpRBH+zqp3TmoO/DElMAwkjkH/kfbw+TDkVu+pgAYPugr9d8vBuU8fYoXqoKOAhP/vqv3oJYPOVCTEwicp4rSXWu2ETpqS2aDwzX+gpb334UsvV2M+5Nm5bkee0G5L4iN5ZjRupYYC7XgO1S7SXRsbKKIS2ldnSiA</vt:lpwstr>
  </property>
  <property fmtid="{D5CDD505-2E9C-101B-9397-08002B2CF9AE}" pid="54" name="x1ye=144">
    <vt:lpwstr>Ns5oc+N3i9AG/QT4Yq2sG2X1wSO4/WzNit0e4Et4rvdWtOMxxget9+AsOvxmTgN42fTyWwilR83dYNUf+WWmWU2jNveFNlMQUbkkHQUuKXcLhVnOnN7tF02rrH9VZg8j9vx46QCtrXIVxH0jtIXJOxRXFhl/JDiKHO0zEsStRmU1ZkK/5NG1WWAnp4mCv4yYbUIi3zTCl0qQ3BQ7B4JoAVAA0xbhW3d3+aBKjQTIDPRc4Lk2WxDZwyzLDC2eLjk</vt:lpwstr>
  </property>
  <property fmtid="{D5CDD505-2E9C-101B-9397-08002B2CF9AE}" pid="55" name="x1ye=145">
    <vt:lpwstr>tC9adllYByCxAD5fkBANOWzflkGambXUKwL4q6ZThPDSxK6UYj1VavSHajlEqBK2tXH65/GQ3eewnXeCN0fjVI8Fl6GqfMG4QgmwBThNdzN4c9nWXI/+pHI4IgioknNH66kcI9ZElSk09SGGW92aRyYoS6L2XpVKaWcLDjD4h4IdlHjNaiD50qnrP+i8KmZ2jmXYsmEsuu6vd/NHDSxaFZwpwp58rWCBzARmOKi+QHhOhBOx6zRqlytCVOcjY2e</vt:lpwstr>
  </property>
  <property fmtid="{D5CDD505-2E9C-101B-9397-08002B2CF9AE}" pid="56" name="x1ye=146">
    <vt:lpwstr>ea3hI/2C+T3Dj8+0n3HBNCybsyxsmuhIIzwnYhi2arfweKpTk5IeNTMVWPxoPQ4e47OMRI1BQPqYxbIkgvBpylxVzvCIKKnRzQLIm1gnqeAtNcBsLRL5gjuLXMtvEqHt0bg1elMt5yQS74QCjjI7pIaKeY5IqbJRuj0bAG1XGQjd3OkZb1dt2NLN/9TDs3nWMa5UPiLy78HeIkBFDF+JgPiK+S4TKnYwXs2bbgcm+BbHZIDZADJkQ3RNAp5BM3X</vt:lpwstr>
  </property>
  <property fmtid="{D5CDD505-2E9C-101B-9397-08002B2CF9AE}" pid="57" name="x1ye=147">
    <vt:lpwstr>M3sTJTiw+naYM28syfF5YEsm33t9sntVT3zkIkLqqUo/ebCkRqkzdj/O4R3837LPSoYN9/DZAfVXUmaJsFOjW51tGnI4zaJ8EAXLSx8Ns9q1PfFDNrzj/YL+JofxrNrxBt3qWHsimEtyjxn33l8vzSpWmfPoUVGM3gJQ3r3hciDZIpVdx28/ZOTIbFdVwo4HjswVRnTYU44gGTsl7lpkRJNlZeIAsB6Exq4tlzZAW9J37N1eEClNnf48HCsGqzS</vt:lpwstr>
  </property>
  <property fmtid="{D5CDD505-2E9C-101B-9397-08002B2CF9AE}" pid="58" name="x1ye=148">
    <vt:lpwstr>QtrA22nbayGFD1ilm8J0xdMXXG7r8EVP3Owrho9IUZ+d2VP6l67GHnmbteeBBEUqKQijRRxnxD3uX8ZMDjTjEJIti0zBrUvmulrqCYlUITUFGh58j9QB3qeI2+adtNfMERZGtIRd+tEJIx1xGO+4JlvCJe557KQyLuTewT4vP09AnzKtRnm9UG1CSisFoKgI0H5PkXWeUovevTzpza9QkqFuAlQpXwjSfSahAWje51m1mKGJomEsuLUI59M2ZSa</vt:lpwstr>
  </property>
  <property fmtid="{D5CDD505-2E9C-101B-9397-08002B2CF9AE}" pid="59" name="x1ye=149">
    <vt:lpwstr>m6XibiLdvT5DTUHotKiUxuEjLsth1mqkoBgUcSgrIoPiOn/vqexTKGeqUkRITP3et89fzR4K8rTHnyoGlJIgF4iMNUI+jFb9ac5XhoRN383U3D0U5BYccuQUIBQMKGkyXyHXIkOprkJrGkKT6lfRYW31BzT+n/dyuGMntnhYc1QxW3ZOqxDxLBRb3ZO9f1R1I3YVOB1dDhxNhBKUV7+Y/BOWNX9hVyQSDe9gxEF4eBcNl6ExBrxzHfFo3VBU8tw</vt:lpwstr>
  </property>
  <property fmtid="{D5CDD505-2E9C-101B-9397-08002B2CF9AE}" pid="60" name="x1ye=15">
    <vt:lpwstr>1NrDuIr5TikkbtePnjJW9Owpo++serDXApme7FuK2IE7fTrauM810ToCTrDL6jT9wx/c3HgQiH2F60aVAEsVl/mq54Eyy/lQ+ft7aj7fXlGW7+14R/pAO9qe1NBxFln3niYrrXiLMkdbgTfehbDUt9iOQsvz2uCNfs2NNTQve8x9trizdoGvA2HV2cNfy8moTYm0UTQrjHTc4+199xF8OZS8alrRwO+dLgii0BFDV2//dq6NZA2s4xgI/Djh1Gk</vt:lpwstr>
  </property>
  <property fmtid="{D5CDD505-2E9C-101B-9397-08002B2CF9AE}" pid="61" name="x1ye=150">
    <vt:lpwstr>Ipn33qNjLxaDUyuov/D3El1shRYffK8/7gRuCqJoVPwlyojWlZGXL7wG6Tz2YK9tlOe9bUuSrDWtBmfp4uekXm30+Umt5lW/DmBr/mxAd4zkgXcTpSruhpfSSxnPnIuM2Mpt6wCJeMCHLt9tJRUqbzhawyosC4mA61aqWdjq8IRHVpQ1Cu9LhH0zrw5A+DreIRtBPief5yvbOvV9U9RVpKQhADLCjb4CvN+GGuO67mMCaKwsZqdTJIXfzomjxkP</vt:lpwstr>
  </property>
  <property fmtid="{D5CDD505-2E9C-101B-9397-08002B2CF9AE}" pid="62" name="x1ye=151">
    <vt:lpwstr>crS4DmfJvSUJ/bN6PULoSX8hg+BBBD79aGxt/X3VdIlbJw6tvigUL1B0E3ta146AtSl6779Q1WCiJ/1GciQtI/zw1TaMURYN/sP8PAPfkcP0UtDlCzeDAdR/tU9HW8qBJB0F/PIWDts4Dtjzzi/rXLvmHthGZnkw4h9hXhzzngsRVn54HscqIQHEakmTAyEjvDOcdMgmNEtoOhXqbcSKVe69XpMQIjGol4mROo53HcYIwQPYdnfiqYCQj0BomIn</vt:lpwstr>
  </property>
  <property fmtid="{D5CDD505-2E9C-101B-9397-08002B2CF9AE}" pid="63" name="x1ye=152">
    <vt:lpwstr>DRLVOsssLP8ZNrbyXrBCcDjYOThZjSgQMwdukk29VvGmUgiPlKURBk0E+WPIiWY9auZcQnFV1sgWx9ly5oCAOdPwdhMecJOUTmU+KN6dATnntzeGcNAucSXg1mHXgVetI9WZhyrmHEvhoDS8uZSJYJRT0sujPGIQK8k4tcaziRpt8yb4Cqf25Y1nKr4lPRJnSbRYtwi4b9ssp7I+2Fcrv03HHifqJJaqLcqy3SSI4apZx9+TyhXVU6wyy1hetGD</vt:lpwstr>
  </property>
  <property fmtid="{D5CDD505-2E9C-101B-9397-08002B2CF9AE}" pid="64" name="x1ye=153">
    <vt:lpwstr>d2VVczwxFX172gfzh1bC5YghWh/zkvpRVUAH9ojEhP/9HFYy2XAxZCqDZvk30iXYpsW/rYj0SnJwb4MdSpHlGJTE6PXw/vg5QCudO2YtgVAjHFy9D0FpJmekpToWoGPmtcGd+n9eSQPaDnGn85QbW9RhzywtnNAlIsW6wE9lbaGgN4qqn6Z6G/Y7DuUaqUTe6SnWj44u3Iq8OVLmRTeO9+/0Mq48tt+EHKXRK8ZVuSkIeaGw0rhNvObMxlSRRAm</vt:lpwstr>
  </property>
  <property fmtid="{D5CDD505-2E9C-101B-9397-08002B2CF9AE}" pid="65" name="x1ye=154">
    <vt:lpwstr>lysAGgW0MApPcnYDxKpCrF3zlABTft/a7Nes6D5gH5Xv9rt+mLNgvz0rTF9vSJMpmfcMAQW7BsFjgwpmNT1kKiAKm6o105a/ffiSsyKoNQjmCxwmrzfR3O5kiiEarOvFhnhYZEozTQ/cKJx9Tym6k84E8YaGzd0cHHiJSiosGM7BIX8Bv+BUT4Of4SAIuCFtDu9AzemGoyRuKoUeCWdwZT4YhTZDKI45GWhvjHM0kILstTTMJ4gBkE9l518Ydan</vt:lpwstr>
  </property>
  <property fmtid="{D5CDD505-2E9C-101B-9397-08002B2CF9AE}" pid="66" name="x1ye=155">
    <vt:lpwstr>xx28EmnPQio93gOiFl/6EEMfpt94YlOqOcclD6OypuqBkgsHgP9XRu6QMaUqgDc7ERO13xSLFYI3SRXncJdYVNDBHL9xg854LQQShRcNCb/nGsXrSYbUht0nco8T+7Rti+DOFZ/h3baTNtnCIV7gIf0NKg145xL9xU7IV3dgIHnehJWj7qT/mzE1zjvixUJSvqLHZDSBKp5Z2HUqfhNm7t+099vnHUzoXkFmQ3l9ZYZreTmKbaKvHRI7g/AbMNz</vt:lpwstr>
  </property>
  <property fmtid="{D5CDD505-2E9C-101B-9397-08002B2CF9AE}" pid="67" name="x1ye=156">
    <vt:lpwstr>T2y1eXO3g45Iktf79BYljvHodK75hIUTnEfrTCk7qztWo4jcDpnjaXl7/+AkdDrjtxxBaBRa6p+dF+PPkbcl2UOl5bu/DJJGDTJ3Yn8p/zhIs4dXh9+a4dm3wEO8Elv80t6patgO/mZwWIrLmNabzTOQcbn55tYsjVtgQWASwpBv3+aX9NAygxHnMm9zZwyAPqm76wB+1OQU4MAZA4CCbCEwaTsJDNkaiDITM4fPMBjQkCbMOSQcJQzD0Ieus2x</vt:lpwstr>
  </property>
  <property fmtid="{D5CDD505-2E9C-101B-9397-08002B2CF9AE}" pid="68" name="x1ye=157">
    <vt:lpwstr>3+JrfWu2AMGRR98kWa4vKaiSIGiotwDwXYw+Zy3SGu0CWI3pUZlzU2ixEhEeYF127RGE+XOxhDxmd3TYuQgWEos+TdxL7zYwIILAqoIMFVYFggHXO3R20WwtorEAW7LN6PLU4Uj/SpNHVPFKbxFAE0ztqmUuw2m7YvkyoViqIhtdKzLrI2PZtZTNplmRH5JOQ7lNlc1blBKFhfD4n3ZljsvBygswohfjq4los6f2l6cj48wxd+jZAZ1FtDWY7PH</vt:lpwstr>
  </property>
  <property fmtid="{D5CDD505-2E9C-101B-9397-08002B2CF9AE}" pid="69" name="x1ye=158">
    <vt:lpwstr>JUnVlhw0O74HAPRNhh/Y8JN3krRmb3rUC50K3RjLf05JGIKoRfCTR8n6H7ApMmtdk0MQgWxvFDKcFlBTlw/mM2hrX0TqfPkzfCouMenxO2n+KoNUBqz4p7mGSlXL2C/uyJBpr++l/iR6vhFVVQxrOwD43orhUwhUJErt0wtEZkgOS21bjnFII4nMpFSlCajp6IoMHo+fdvM+h0biZtEM+J8eJmDIbBjYm3IL7PewmR0ybtlB3auAR31PnReLxK8</vt:lpwstr>
  </property>
  <property fmtid="{D5CDD505-2E9C-101B-9397-08002B2CF9AE}" pid="70" name="x1ye=159">
    <vt:lpwstr>x7hYTNMlGiDU0MwNUwQNaiku/GgGaQwJK6ZyxOMIDd4o2WpR4n4ocC0g37RStDqm9dvLwvmLZfd0it2Ub/YFPywn4AGosJxuH2FumjlxDD3qTtbEgzXyt6QDCBXipKsO0mdPjhA9O8riDhaU5TR7osDoIifWc7mzVJSG/v9TUybfXfqKjTKKNS48rLOja+megt3KMAPZZiAv+DZYg45OG+ksXtSvYg8slCA44i3KZKi0/wbOngUWx1GNQqOFWXo</vt:lpwstr>
  </property>
  <property fmtid="{D5CDD505-2E9C-101B-9397-08002B2CF9AE}" pid="71" name="x1ye=16">
    <vt:lpwstr>M5CmmC/OCrXHI3QG4dX5jkwFitdaX9yTwdmM8xAKPOR7lyvAprnQkcy4xsdRe8K3UfNEY21QZ8FMK3HaQiHFT9jY2eGn5HyK+Dt2Ck6xEXnSJ2ZFNwxtGi7bhZIdMTyo/to88iI2w6ComacaEIlxKoaDCesSylhJzj3Q7m52QpDtOo/dYqo3JrYS9JoB4kfVF2a9zpeU2u/Yjwf7yJB0KiDxQsh7I6zof6NPwWmTtjMwevTdwV1KBjijYaIxkzK</vt:lpwstr>
  </property>
  <property fmtid="{D5CDD505-2E9C-101B-9397-08002B2CF9AE}" pid="72" name="x1ye=160">
    <vt:lpwstr>cYZ8yYZwXIH8lEPNVnuSFlzco1ONf+bfZYyML9SIajiatZXDjX/bvecIP3aMubX6jW+srlVmYzhBkMfxtEMlHOaCh9UlcRp5uWqfCj+2Fjfay4h7cTlKbFvdduCDr4UxEy2qJM2sghM95fvizp4dF0xrdeEGQqiBBUKxIKSLSaKvg1VEWnVlkkfzewG1q6GlzJj9FYlYi3e8DWzLnpUYr1QV6xqiK2AtTnWQO6MXqOcOphiFZr5MgCXsJgEzwyS</vt:lpwstr>
  </property>
  <property fmtid="{D5CDD505-2E9C-101B-9397-08002B2CF9AE}" pid="73" name="x1ye=161">
    <vt:lpwstr>1dOXGbbt2/pxkJWaGNxn/xOM1NWOFE0Omc59nZaerURQMlVx0hg4ZSWiqrUGFZ9UlMSkB7GV4tCYOfZtOHN9Ayt37BRSh16xkgZLbDmJJJNVydpL0vL+coPX48gbH0JVfKLvweb0nlOHQ3fcOeX5wKWW/O7nx97vIyuku7tnf8DcsiTf8f+Mjl2t3PYJHStJnfbUXJd2l2AeqrXadbGeqrN4lrpYeXiam7niXvSmRh4JBpyg2htvik9Kk3FhQqI</vt:lpwstr>
  </property>
  <property fmtid="{D5CDD505-2E9C-101B-9397-08002B2CF9AE}" pid="74" name="x1ye=162">
    <vt:lpwstr>7Z8O6DlJkAGlTn7NDdusp6jtdIrXc14CVv+FcagzV/t7IcGrOPDkxLE7QhNlwgduGHJL0OuSMY6EAcb7tE/1wdC1ItSJoxlgRDftHOym3mdIUpmZcpIX57l3P+yxZY/7uuz7NxljD5WBQQkO9Dv0rNM9fSmgHSDR7K24Kt2Lfuj5lCODFY/x98ctJwOxI2K0qV8ofvjHJn8NKRg39odQhE3vEzdLxPXZSagmGIfiLsmT58MYL/j3VPBeR7MU/tA</vt:lpwstr>
  </property>
  <property fmtid="{D5CDD505-2E9C-101B-9397-08002B2CF9AE}" pid="75" name="x1ye=163">
    <vt:lpwstr>rJv2fvb97i9P7OUVSspxXd1N2bIj5yQcxU8J0zG9xN8vrLlmIYKPfuDZG+udeHR1CyudFdwG4VZ5cLFUyYV+Yk2eFkK+syBnJNMimlVv2jyJffnlhE+mDO6MtaXLb9GZTu03mqFfn7kot5yhFj1aAnwD5TsaXu+dQobLt0ZLPU9NZQZAjje6dis34uKpNfp7OMZFPX2RLNezuw/Si/bw+8BVNwfHHQ1PC4AaGdRGCMipQk9aZbCe2Ijk2peCcqx</vt:lpwstr>
  </property>
  <property fmtid="{D5CDD505-2E9C-101B-9397-08002B2CF9AE}" pid="76" name="x1ye=164">
    <vt:lpwstr>vEK0nkayZupWupx8mYyXeJAWzevrFZFoPamUhcw5taAeZPHy/Q8wtQPRtPFC9+SCpAQEj4fChOAJjnfVQw/9Qq5yv5ZKfavzsJY7rgEXyQVEHlmiiNMULSQHS6arzo6+P2yCyr6eo1tykUzcYV6ChCC09P0iWQinOwrrV8Cb3G1CY7WNlZ0n+Si+gl81uMYw8KMYcY8N19eZ5lsG6gH06A1x9ga0suD7CTydApOzqEC3AduX3YE3UkDlhkJ2DZo</vt:lpwstr>
  </property>
  <property fmtid="{D5CDD505-2E9C-101B-9397-08002B2CF9AE}" pid="77" name="x1ye=165">
    <vt:lpwstr>gEwTW4cSwfpx4fQiUAY5yUFg3QDpHKBYltC5lgSYg5x/KH7Bdw668RPXV6bj97ZxsclbL+QIs71vqWG1kDeItkXH8a/Adi26ahgE6ur4X7maibyHSPFLtHbG14872TDlZ3/cexIRmD6X7Po/5+p1T8HbChuMhFJ4OzmLOGQuNWbd+IXCRsbBZibbqZUaKsH9cA4Jx6jH1eh26EkRlLePEF5aZtKwr3aSJcl8JTZddbgOb8xM+dDuRHkUaccDoIX</vt:lpwstr>
  </property>
  <property fmtid="{D5CDD505-2E9C-101B-9397-08002B2CF9AE}" pid="78" name="x1ye=166">
    <vt:lpwstr>sU+D1NFeBV9wHB2b5k74Q3dCSUBwHZVRqH1EclJheKg8IiWaqCiZ3XbXbNCpSkTcitSE1EYf4RnCeRtrD15CM0BRZPwgj6hA+r1WhK+zJMInVtPvzqmvMrVReHIt56woP0wpTBGlZdANgYyvQ5vCuDA1y93fGg+H7aLkuX/Xh/ra3WHQ5dSaHnfmKBHLbsIxVukCQb03zLGtSq0SElGNNYVr4VHDfnRZDvL4XngTohULbMV8lLu4dVY6ZfgzKj6</vt:lpwstr>
  </property>
  <property fmtid="{D5CDD505-2E9C-101B-9397-08002B2CF9AE}" pid="79" name="x1ye=167">
    <vt:lpwstr>q0y8E/7M9TWC0a9hhpT5ugUh3ewq8sQaQn1s7C6DGkuFJ+KU+2gW76nBk+5HCwYjRtmh+JikYfRbWkkz6m2huemc4p8aVFHbc8+J1B8H34dDkzaJnnKQXMVZkQa4MUdsy27CKkAhXOncjVFcDh2Dl8gvsX5iKiYutyaEYtM9ta2BEDfdPdgVZ0cCV4ADM/Wyon+RnTXeh6+ixG2WMVR5pTI15R1iI1Q2MXhVKGlxJopX7bcKB+NWnqR2ARjVeSt</vt:lpwstr>
  </property>
  <property fmtid="{D5CDD505-2E9C-101B-9397-08002B2CF9AE}" pid="80" name="x1ye=168">
    <vt:lpwstr>zLydvG/qz9u/RUTMNN40NEEPlkALLcKcYdhNLSaOQGXtQMrHMis4farM71otIOlnFioAxjJFdfvEMRNZVT4v8QS2iZPQ55raR/M/P9uOd8tQ+ZPkuTuTfy4bixEoPRR+7Uqj4t5yuabEOjGLG6/5iCmdIaEhs8KsgEOtaGlxhGEZqgNGk9L6Jrb7WCsNTmSYowvVEGNYqlBSOYlGJ8BRhhvSYCyw/tbQ+4b+Zoo3CPoSQKozNoh9PZq1e2SBdTT</vt:lpwstr>
  </property>
  <property fmtid="{D5CDD505-2E9C-101B-9397-08002B2CF9AE}" pid="81" name="x1ye=169">
    <vt:lpwstr>2l6HuL6AYbD9HYov93K3SiSTon4O+6sjDVkkkUXtiGSPdeICyEweySNEGUXASFK+lidxkGX/S9hVUb9Wd9LpJe86jM0nbB6XszTMOQBHRKIFU38H2Rhmw+iRUbdDKZMOmeR5m9Wfue9ZZkB4p9nVRU1SDMAKY6gT9fA1LvwGDVNy3zgmIqVOKqULZab+kidvMZEGT1R6Qmp1MNEGZTsd2NUBv7RG675VHo7V9fk2i3GBMQGaqNcLU/iLd5Kneop</vt:lpwstr>
  </property>
  <property fmtid="{D5CDD505-2E9C-101B-9397-08002B2CF9AE}" pid="82" name="x1ye=17">
    <vt:lpwstr>4tS/1b85GHa2swWHZD4KzkFx2bCYf145+0i/e9cwRPtfuonkE+hK9ZoitsQuCJckpO4WWF2OTRo+c+gz5bjcPVLC7QnNBN3DQfwXxzeudjOPIMGNS3TNWQF6E+9uljrQaXGWCKyB8U/CbJRkIx2+CRT8aJcIAPhQONapPjjhJovzQYNNQSBraWZ1V1hJA7003Sk5+z55mGL8NfeJyL46gjzK55T5D9Q2YX71CXDAwkjjE3CSOd0T0YWYEnUa2dy</vt:lpwstr>
  </property>
  <property fmtid="{D5CDD505-2E9C-101B-9397-08002B2CF9AE}" pid="83" name="x1ye=170">
    <vt:lpwstr>3XRCc+YpkdfWdKuVdb20IGQA3OLJ5QhM08qLh1x6yEGg0LQFzOAFhGmi+RnnAVCCQZHXcjmmU6IJBd+71GERiCXsFjgZJ2I42I0YRNz62qaTD0FK7mdie/fCc7YchQjfaNxa7XQbMlqAvBuf5+0Crmzw6vIFMQjJHe7EKtyUAATn3tjhML4Y6Hy8CWcOxh5fRZzYME947mbP0syoaINiCoZrLp/g31X6SMCJEN5c5UtvxpQ6orAnPvr0PhB4znc</vt:lpwstr>
  </property>
  <property fmtid="{D5CDD505-2E9C-101B-9397-08002B2CF9AE}" pid="84" name="x1ye=171">
    <vt:lpwstr>cH6ub3wiSUAmOLekNhqiCAnP+aePgG1CPJxA+jT3ePk+x3PVy+ax8jkyKf3qDsvP1kCSOu9f4x4QVRWp9W+rrgD+zrPJdiMX7ruyT+owQ1bGDpIeMvNHEq2NXMKfaEaNNKPCcDgBwcBO9CpmPMOLAnKIj3G3gAFzm11GJRmohF5KmeRw6o5WVtIiDL+L6qyi9/GU++jW64whkYsanxqQtxpgPf4GYEE7jjrjoW8xhY47L6y4SPRfyCGVyciCcxg</vt:lpwstr>
  </property>
  <property fmtid="{D5CDD505-2E9C-101B-9397-08002B2CF9AE}" pid="85" name="x1ye=172">
    <vt:lpwstr>8CFZP3AbXwD/aPA0igPj/x5cxl4dWfJ9PSpdE09+lU/4kqyhQmJ5wD/W8fCOCWbL3Q7qeFRBwType3ddMEdp9kkOIbYgWb/DXX8UCO/xr9Fdo8wUmoNyb0XmOoP2xBB5FPW+PXR5Kn2mXivuFQV8FimTw+Zj4adrIPeruz1k1w5a7JDfPnJB2mXYCApvRPf5fVEG61cWqRZ0axoE2mbJvUOKFi+/lvCcmKKXZ5JaIDd3kPRUTVFUpu8EnJv1PZA</vt:lpwstr>
  </property>
  <property fmtid="{D5CDD505-2E9C-101B-9397-08002B2CF9AE}" pid="86" name="x1ye=173">
    <vt:lpwstr>qVFIch+gtGP8pTVM1wCxMMU9oGr5bbYizHF8Rw5iXQJ+4G5lou7exFR/jK6kJ5sA08fKxMdEoJ0Fiosi2dEufbgJ81JfMPU9R9xRRCgFtnP0Af2qGdrI7ZLHoSy1uRqXu0GkhS0jua/cV+4FV8B6AVebpe4qpLfjdl1cDjHJ8bH3xXMMyQAw7ccu9ZoLfjtsCEXIKiaYW9TYLkzWjkT3lE97i5cYqZlFfXMSvDUDbJWcMddGb7eBkjqWVS5wtit</vt:lpwstr>
  </property>
  <property fmtid="{D5CDD505-2E9C-101B-9397-08002B2CF9AE}" pid="87" name="x1ye=174">
    <vt:lpwstr>GxvsVude+i1m2dKhZJ8hEUrXxhDMMXG8CVw+0zoNpBhLNoklPUJoH5zHDcUVM4uJ3qLd3MSJgNZ5clCfLDix/xlinVHV0ggThTc3ZcQPw3RoxG98gfk8CIu/PsXgQRT5F0y60oC54Qo17ks7Go8ev9re72sgphO+Hq1M2zw2qC6FTNgzedrIXD3Lj0Sx4Bg1cPmznp4P5ApQ+IHTBySANf5mf31LQDXmk+wRHLPJPwYe3qCXwQ0QP5XjJU4jjzN</vt:lpwstr>
  </property>
  <property fmtid="{D5CDD505-2E9C-101B-9397-08002B2CF9AE}" pid="88" name="x1ye=175">
    <vt:lpwstr>+24sqaDvYuSIffAXtql7CG57AVyyxK5B9HEs0ajbC9b5rghBNm5oLPyTzbFYzeOJZyt0ZKd3z0OMFyeGOA6ITgNU8JkpzqbkZnxYQtf1jkVZ7manB5kNxdC8sM8m8pkLqWsvUUha15nWSdqklcJof6jFxCM0Ft7ekfBgvpCd9GufoKNVdSENw498vfZEQiu9W9Yz2qSBbPMf5CAW6U4O62mkH5TS6qiL+hPg2qXYBma+13ZUwA62x9L6vo+DTPz</vt:lpwstr>
  </property>
  <property fmtid="{D5CDD505-2E9C-101B-9397-08002B2CF9AE}" pid="89" name="x1ye=176">
    <vt:lpwstr>bc5Tkz3lL4MyNmxd2rfuh7r069uPwXkWBIOyeSnzkvyVSv+dujfzSLns4TNDt1zlxZauKjNQ7AZ2tfBF4zuh5HGaHy8pLFHg6xzrK2QJC7O/W4BlTfzKyuGX8ZvVyMtwxyZPEQIsHfvuIc5s+9ry0wwQGK/EOe5Q3HILGd0mKbeu1a6ZgVHGij6VD5yVBBgBNNWJqx07znDdB2nza6eZTHvoytgL+yLTnVxnT6MNxzl7bEdDzSV2+MiYJzCuVrg</vt:lpwstr>
  </property>
  <property fmtid="{D5CDD505-2E9C-101B-9397-08002B2CF9AE}" pid="90" name="x1ye=177">
    <vt:lpwstr>AUsUIqFF/r0NLGdm0S+71vkFLgh9oDvZB11YdEsIbaZBOINiwAbywm9hi2pvWQfYYyBrnQgxXneq3yZuR/AkOWor6bbcLptFBu0W2pMrF/CCDBuuw2NjS/sEMIODMv7lSLsCtAD4YAVd96fMeBSb8igOVhdtWPnx4xAnRPzYkZ8zv4d6AEDEUQhdvY78FfyV2WlLLycvPlKKd5zbJv4sYZIX8vgCDwaQFg8mnGKEv2U9RgmtUkHvA2qVqZE79Yn</vt:lpwstr>
  </property>
  <property fmtid="{D5CDD505-2E9C-101B-9397-08002B2CF9AE}" pid="91" name="x1ye=178">
    <vt:lpwstr>68fhOe/JncFxd5LzYy4FM8crVyosZTmpAs6KlHnQyEoyYhUbw3IJv1jO8Ua8vB+NQK/b8kt70C03aDAAdVhXhnRdgD336QQl3Wx781k2Ht8xBzdDVmyLhs3HlnMBCxFbwJGL483V7ROGGuTWTZO8f1o6Zv9UUyw+o48jIbbRD7gW/0gAnfy8PfVDLRqQ+eiNIQejLQzv/GtKyzZjJFWLgzc8LR2vAKqJLOut1C8Fw0wDUGofZagherxRmADrrQp</vt:lpwstr>
  </property>
  <property fmtid="{D5CDD505-2E9C-101B-9397-08002B2CF9AE}" pid="92" name="x1ye=179">
    <vt:lpwstr>cLzJ+QRJbEHI6ZAgMg3PcJOWXhx0RkOjfhe9XOCReZXI11+pxEBtgZxJ8KBGeNIg6agyF7mGN5IPLJKOnj+kpRtfrJYn8/Ja5katTKw8JIl0dB1waNjmtsMH5q6TvJQw3B23xj4hifBAnt5jqwvMIM860x29vddpj3w8Zn1orjgf5mAugwet4CXT0zhGXhGgZ7A4z/7voIPPMvkBzAqTAlXv7YNwF3NVafCHvkyPJ2N/6REWii3bR72DYoH3qmf</vt:lpwstr>
  </property>
  <property fmtid="{D5CDD505-2E9C-101B-9397-08002B2CF9AE}" pid="93" name="x1ye=18">
    <vt:lpwstr>HeTS9/OfgoTk3S7hpk5W44eacDQUdbXJJPPpyK0yMAtOwbY9hW34LeJ7kWBoO8de2fWZJgvImGNUWacR3wMPrduzI5avNz8xPZ7K5xn7ElgAT3jyKTgXHHmLGcmcAtj72cX45Wn4Z7JERRDvLGhzm7ZdFa2DA+zjGnv5+pZgU7H9w2nA4TkOMG+lr+5jFyse1ymuv6/Xyq0XyDjV1gL5Qt5PUnMtKr9xp9X/Pf/gS6YwQp9/Tqo18yS3m6m+La0</vt:lpwstr>
  </property>
  <property fmtid="{D5CDD505-2E9C-101B-9397-08002B2CF9AE}" pid="94" name="x1ye=180">
    <vt:lpwstr>PmKczrHYu1q9Udtbihro9HB6jm1v4wQIuK/qXG85xkBWG0DI2Dq6S7NPiJxXfZyykF50rIRvB9UIH1hhvJbTgTwS+QVQk7kWjBz74ZtBMdd3IGUUPQSQT2bBQb9jwCgNhpeKpTZiXNLXDstczvGhrxnhFuYPjRREOnPJLY/fUonYcwKLtz87Q15APV1W3fnQ5AJmLwi7QOsvLnNzNL3QgCBzqmZ5unQS0F9VhnFHJbUNn4kYnSboxgNKMFONZXe</vt:lpwstr>
  </property>
  <property fmtid="{D5CDD505-2E9C-101B-9397-08002B2CF9AE}" pid="95" name="x1ye=181">
    <vt:lpwstr>7fOsueVlDrWXEA8N4oeMXdp80wG8IkKf28YVZdqkxlmVUBauFxM4JO82FBKoA445omlhe3TdsoqLqeICc/EEu1pvSjpdHlGLzuukZ72APRz8ed7kyjP8GOtZE6JKf3A0YYoRu+5afL3tOJabCK+YjgZyQ7r+fHpcEU5aASJllzPxQYIyBH1fGTGmzhP/15V3CNhBEburQOxD/9hYSS+z30xfZSoR0G5S3vp1tcqOJ5rkdBQ5CG0DyahHiByOMlP</vt:lpwstr>
  </property>
  <property fmtid="{D5CDD505-2E9C-101B-9397-08002B2CF9AE}" pid="96" name="x1ye=182">
    <vt:lpwstr>Au3pjIxJrjSFNNjzOP/INbUE6xBkoYV0GaloOjED+CNErk+pmbfvVnzCuFxcNBh4WzamVp87lQ63vSTNG2zd+xz4SeBJjCVblpTh38iMl35FtwKkj+NeSyel0L0SxzFyZaAfF2SMx9tpbKi3IxvOUTSwhbGy/SU6ZuqpnkWVaUG8fxN72tjSMPgZB2KqUXsOX+BBh1IHhOpfwXcAX467PF3HePV5WfGuqwhHhmvjGJ5vuUZNxGgrr3EG0KJAfm7</vt:lpwstr>
  </property>
  <property fmtid="{D5CDD505-2E9C-101B-9397-08002B2CF9AE}" pid="97" name="x1ye=183">
    <vt:lpwstr>0pMFw8qP4cezpXkZoE+XgABQDIdEnuahCc07fCS4FhxviaPzHph9AJ/BSLU6WYH9c/KSut4dKpC0tXjuANiqDo+toExKoob+H8lNisL+crwSK9q3XvC0vfEIWV+vP4hvCv01uTKuCuQBdmL41Yv4Zz7Z8QQ0JAY8g1yZAv/Ju5H9eUCcL72laz67eFJM0U0Qb0g+i/zpSskSKm3P1GF1eZL67jkExvvznz/ZL/+s4bUTo7XdXBI7/og2gu6w2E5</vt:lpwstr>
  </property>
  <property fmtid="{D5CDD505-2E9C-101B-9397-08002B2CF9AE}" pid="98" name="x1ye=184">
    <vt:lpwstr>32rRSszQFkvC1oML8WdNwBWfpFVHm3tSWk09OWJTlicR1r8nl2ay+OXlEX7gNweiMPnmab1qoCalFH7x5Senf4vCmivrOWVBV7fynmBmazUVoXvYvW/RbxGqYn81kPXACePwrISkRniQe2LFUXEo2BcF4MkPjrLQWotFBPUNDAjec5x/ZivQqFj5vfIrJQPAUzEzEOLAk5YXBhDDOPO1BtyrthknJ5hbvWulFmL+8rz8KvP8STlEjokZbSPWWFN</vt:lpwstr>
  </property>
  <property fmtid="{D5CDD505-2E9C-101B-9397-08002B2CF9AE}" pid="99" name="x1ye=185">
    <vt:lpwstr>fTr8hnTI2+Oig2yTgqY1q5kjkTplXYauhBZYHfXU33d5y7qIoZcBLHeihaDEh4QlX9AAwXPL+YfApWMvrkpaIqwQVGfphYkHBWgvNrvhjnGC27JWWkJo+nyzQcYePR2Ba6c63FcqUgs/Sp7wtklqN7chqNjC35/gefTCUi0+RScWvwV0rnKf42cmCNr9E9sCD6ZbXdmiLlBHIY/jerF4+b5jY6euRDxU0z7APCrsfaXsiHofqqkQrNI29Tnc6Kg</vt:lpwstr>
  </property>
  <property fmtid="{D5CDD505-2E9C-101B-9397-08002B2CF9AE}" pid="100" name="x1ye=186">
    <vt:lpwstr>ag/fYIUcKsHU7fxpdQOq1sk+7O1mWwZNc3GQzx1dnhoCT7KLAOKKdA/19PLAvUZNMgBLglvm8o6uisqJ7BuBDcMTER2kbLaB9iRcHO24JekX5xwJ67famgTtE483NmG1aNLnYdnBwglJIhIFbEmB9TBI5MtumXRIxiKXl426bq9aWaGRAa/ly99Pf0g0KiM8gIp+AUdaqkUEncfFMDPrgUqKQ8XcGFu+N8JmIlRr8o80OYVLUeNwWau99JijtXU</vt:lpwstr>
  </property>
  <property fmtid="{D5CDD505-2E9C-101B-9397-08002B2CF9AE}" pid="101" name="x1ye=187">
    <vt:lpwstr>yY/pYhhiQQ3s4vpQYKKPyoNKoairYRHhp+uWGKTp5WQ3aXWOCpGIlSaSvDT6u8xdGs8TuYbPS1xwzCxqbP5e94Q7XQjZZdLUvyVoe5466t2Pj20eESClqA4cRhcUq0Ri4HfrXwDFQZq57kYgxjvLgX20jcggyMALbfIBbCk+dtVkeMw1aLHEzmSIOeTvV04Pqy3XDXnOb7HxYu5OVJHHUZDgt1CkMdOfg+HbbbSAlcNDhF/cFH1dZY2JmmXmP9l</vt:lpwstr>
  </property>
  <property fmtid="{D5CDD505-2E9C-101B-9397-08002B2CF9AE}" pid="102" name="x1ye=188">
    <vt:lpwstr>wNt9hC1o8TGWwle4w7tuj2GvHBwf6ddAn6KkuRaWDz/zsdBN2hHHIButdUkipFcy5J18KO9lqi7nLAlJ9s0KdMf0Qc8/Qgw84Higcn1/5YFIuPdWLPfzmwwpqH2ZULIHjVLvqHr3qbqYbb8R3IM92Vab8fmdIN9e22BCzIF6Jq7y25jQzgrx2nyONtBCvLftqUkOyVs2BePIBgEduyrNy7RMF71nfChbRQX+UGCWb+cWubqEMhE8DyAVZ/a23vi</vt:lpwstr>
  </property>
  <property fmtid="{D5CDD505-2E9C-101B-9397-08002B2CF9AE}" pid="103" name="x1ye=189">
    <vt:lpwstr>7gAMMOgjs/ucLsRV0P1lkTvaFJb3b+T71Z7NIOAwkH+rojKarshCVdRgcAOaCsZpFT26XjW0+u7WeFmdQ7mGy5rj55R3QVvyYMwhVPJgHOw19oSSijylomnmlXsDtiMb0PMYAMEQ3TbGfCsUovFG9QCrhYnYQLbjGQEMAOtGIlWBmf3Bb3WFvSiv20wsVt5A4yotxMx1SXDttXrtl7Lh1XPXNqeJqT9APIDsHU38PLHk8dCud5KHPFMazCTsF6x</vt:lpwstr>
  </property>
  <property fmtid="{D5CDD505-2E9C-101B-9397-08002B2CF9AE}" pid="104" name="x1ye=19">
    <vt:lpwstr>3bsvvDFU5kSy379c/nrsYj8lDpJDXFntrN5Ap4mmj9k/2oqo6AUpK22zsyZv5b8gtQ7/CMW9RYR2sCEN9cI2VeMpesVJ5Yd8mloUgULV8ByTpTVryBvdbUXqzVOQX1BvPsCjgtzbUAYGkJTZnNn9BGhDKQxJAeXILOpEXpJCR01130U9giu+7eolpfB8Y96drtQ93PgwMycaOktbA6+wBkZTxRKtMxcBMW5xgHbJzzU5qx4PDtXTOLjEr/qS0Kv</vt:lpwstr>
  </property>
  <property fmtid="{D5CDD505-2E9C-101B-9397-08002B2CF9AE}" pid="105" name="x1ye=190">
    <vt:lpwstr>/n/OAb6bRS30D8V/7YqfUSJ7aYIv55GD7yWj/SbvSE3VbP3dWYdL+G+iWJgP2y9w52PgPZQwEzztZKZoyf4g0kDM9Jy0dV64PM69mks/K7E4PLRNrbKrKBPu0i5GpQhKHfr+2bT1hEoukpwmuhv8R6+Ha/aC0yxHz4dNXZo21ajN6QYvgVDhY17yxsni5ZzEREmt9Jnzbwk/OxdI3nW7L7iBufyncvVDVHmiptv+Fzc7vHQ6GaRyJwrbuBN1KbJ</vt:lpwstr>
  </property>
  <property fmtid="{D5CDD505-2E9C-101B-9397-08002B2CF9AE}" pid="106" name="x1ye=191">
    <vt:lpwstr>X/d+zgtPFWJ3JVMsO4YDzLR9LbBOqAi+6m2Pls3dN3w/UQXQaygpe3GpdRIVvoaAkwBiYqof1tNR/umpAxZsUhMKwVYlDZwz5o6ROKkPnHELENqCvib9yjA4NfCgqg4Xt7KOHb0+HYdPNZlmsf5CezTjXXF9QMcbU4H8SUL4NaCmeP00YrRC6Haw9UDVFgXI9oAd4KDT4aD9rCWEpiLwFmHMbvNgoXF+EsrquiqJQ1BG/WwO9QrB0lMjFPvtegA</vt:lpwstr>
  </property>
  <property fmtid="{D5CDD505-2E9C-101B-9397-08002B2CF9AE}" pid="107" name="x1ye=192">
    <vt:lpwstr>HAia9CLSso0Di6MFjwUTA/9xtSCYVw+acXvohLFuAnJLd2Qb1hnZwYdeBy71zrkGGuhBFlgh2eAPNod5toiU4iQOvGSdd9PxM9M4+/orhho1mF76GXkvPBaWRAMg6X4lOgA7/2tyBNm67ZdpK4eGSC5Y5WQuHzoTQ1BIx+szkhPhEGS/VTLB0aO2BYw0HNfzoDc346kXj9RRCDMtNVMZTkkgOUFVFN99Yjx8YQT3I5hU2gXxqHFBgRnAunYqOs6</vt:lpwstr>
  </property>
  <property fmtid="{D5CDD505-2E9C-101B-9397-08002B2CF9AE}" pid="108" name="x1ye=193">
    <vt:lpwstr>lWpNNZ11rM3/fzU5EX/yh5BF+JqZGCp3JTdEcOC47JyzK8+WExZFp+OD2tt3PI9tzrbPYItOVHJRq7ZzSCGWQaVfm4w+YWwP8wlYZzNmsogk54wqLaFLFLq0QNNJCJIrPqymIHAzno53A+vBeXePBEodLF8WQiXfGc69Gegn4zbYxYTTszrDMK1Nt4x8v4wWAH5gSSwBhpm7rGkF5ngKo8MyP0Ld2JN9NJvj5Xfa+t6Ew1Qh+rK4WRkANxGvcRL</vt:lpwstr>
  </property>
  <property fmtid="{D5CDD505-2E9C-101B-9397-08002B2CF9AE}" pid="109" name="x1ye=194">
    <vt:lpwstr>rtRR46ZaDIKszARx5hRhXUzt7In8U4Nt+yzjQ2jJlRsN+o0685Qua7f3Rf/xI2IKi7pv4qOmtsyQEYCB7IgZmCDcxMY3ZmZmafft9PdAQF6qpWpwb2Cy4SOvLUe6V2/t1bHkVimUgVBTQYT5OAaUYAm8WNLthU2NCq3aEaZ8zdiSl4ugmEEniCd0ewdBtsflCuxE2wz5bnD8aAwqvHn8WWrMwuhAoD3j4LgsoAMF1vuJXEfHTptvEhQfS5Oa7X/</vt:lpwstr>
  </property>
  <property fmtid="{D5CDD505-2E9C-101B-9397-08002B2CF9AE}" pid="110" name="x1ye=195">
    <vt:lpwstr>NrAbj9O3kGm1zf00Ku372gwIMl6NdtUHge74jmagEfi59UhhK5PMH3SUgwckg3QtMy1KARtlVoKrLhfW90aFZKJv34Qv3GUwp/4SCtJVyNb6WEZexPmZOeHMQetmwvXYN2BksVULCWpzWLFASrsRm/+0y/qOvdK/b65yP8UdroyzVmuQqbrmIf0c83XGf/DpwLlNlaG7+W1S0R0l0HYHjhf+75RNPaz45+XyNfALyBS2adeGGroFPXO4vD9xc4D</vt:lpwstr>
  </property>
  <property fmtid="{D5CDD505-2E9C-101B-9397-08002B2CF9AE}" pid="111" name="x1ye=196">
    <vt:lpwstr>I1YriXsMFFMifMCnrKwHbStGh6vsD1nrkGAjcW5LSZgo0x3pJn2e8KQXOsZUOadCAYeYm+wCbptfKtoBoqWmHVM8tMnjobAosqgjohbzvWb1jqK/TFjy7pKt5CY+4WBLrz/KcVrL2j65gdjqqbAkLc7G7kTYddGcT9w8pxjT5C0hYY30YWLk1+oxTy/HLWPsC74V9aXvZ9I/FWpIxlUv+flyv63ABxqJ85EQyXTpQsp5hcznxCx7an/hxp5FqTI</vt:lpwstr>
  </property>
  <property fmtid="{D5CDD505-2E9C-101B-9397-08002B2CF9AE}" pid="112" name="x1ye=197">
    <vt:lpwstr>t5psW6BWJVXjTC7KYJWAmvs5FjfZlTyq0Jd84O839WFLwAfmo48DSlM958n3zTGb11byPYmLDJaO+ACIQnWcHm1D7e9/v4lJMdc7mydwMmP3Wdkds2fPA2pXJwTqoYF71g/+IAilWvHV7Ae1OKxDajZ24dzkxLqSKPp0Rbx8jACbZd/tt4LUGKpbs7R/JWAGbFTtlM7odjs3zDgkQUq5HwA6ipCKkdsZr++B1lPcnFRYSO86JAnMshRRxz6FKD9</vt:lpwstr>
  </property>
  <property fmtid="{D5CDD505-2E9C-101B-9397-08002B2CF9AE}" pid="113" name="x1ye=198">
    <vt:lpwstr>dxMYA6HMKLHc5m7wvVEtlhNBPAQZhgJg6T+zaAbJaTC1iNzACrYqCVssGatavtY6MvCraIufLsLqwqAAyHQ1+EkSqjZYd6LrJO17I6XYB1K8SbZLiUAndly6tlS5ntAO6IUFSD+OpNLARykmVAZVX3+AH5MAd5d/kpEo3V+0p4LUOsOyNJBmKYWpbkcYXjbkPvEk/AZu+ypSHMInhM//5sG+z2VJkYwPEEw/vUdI4/i47ACQ4Tk9V+Ewh8HB5PI</vt:lpwstr>
  </property>
  <property fmtid="{D5CDD505-2E9C-101B-9397-08002B2CF9AE}" pid="114" name="x1ye=199">
    <vt:lpwstr>u9e3QT2h1DmDPaBaRAmJ6zSljzvqQPijmw8kYiJyNpLfeNTVgRDTLjixDZPc5tcrnKtcXogpKQXBTNvvS5DoqcSsKtSl1bUOJJWMeJwub7sTZ0Vi9ixAZpSiyYH8KTJN34y4Uq2m0lHl++FdHLbYkJa2ePZucbNmjDz0PYd8vxj9fLkt1J10kFp8NrBERzYKnfvxTTNKwqZZcm6e8OCbEo+p4+89pWuNh2muSPwyAQSae5U2RN+mWK56xDZ5Wbn</vt:lpwstr>
  </property>
  <property fmtid="{D5CDD505-2E9C-101B-9397-08002B2CF9AE}" pid="115" name="x1ye=2">
    <vt:lpwstr>9q+DoovbKX9yA2ZEHRl7lLGBqbUbn5vq0acUURrRkYIApVN+JDLoGKd6+Y0afBVhWHUcApsZy52Ff4S1N7cHn+AHy02U25MPcCPsvkaY1216bDtJXj7Y0VDHr4E16w1u5DZF2GKaxA70qGr4fc5i5Dc3UQbyhpw0grXJSZyzRRHrVeMt7hfnO8OVE/eGUVzI4UFw4mdI33fPPjE8v4AujuO86IlPF17+yB+0wk691Kicm2J6NUFsRKxqugAtir2</vt:lpwstr>
  </property>
  <property fmtid="{D5CDD505-2E9C-101B-9397-08002B2CF9AE}" pid="116" name="x1ye=20">
    <vt:lpwstr>2uGOeHt2hbZgZ0LAlDeLIZFtl9DdYnUbwNlmDZQkUWsiCwRg6FDT3vkdpu2YaTfsZFiyAJNO27xKX0kvv2t2jzIoHrEX1G/ibd7PlIdCsQ10KCeRIDRU+55Aoi8Pym8ZWAFR4iDtF0gA3VrZyyHsEIiO3d1nz4T4OXQN5QriCEM1FaesqGhg4mU2RQiv/NoZkADOt5cAyoOktZoFVJ5BZkGc51LRV2h52ESOdK8YQwuSN2xyWhfRWqxnxio7KMJ</vt:lpwstr>
  </property>
  <property fmtid="{D5CDD505-2E9C-101B-9397-08002B2CF9AE}" pid="117" name="x1ye=200">
    <vt:lpwstr>QJWBwJ0Guw7tK9gsW7g0o2bXu5/IJcONnZ97bcwrmFEjErLU+P589PO8qAdh3MnW12yc6j8se3IHy/noqju6roqe3jdbUEsIud3720kgnzn7CuJMMCgpweC6L+f6wRjoaZSUFOwv/ZGzaowOBBelb3mH0R7mYti/nv9MvPg5PzCXd2p+va5AFMcHnDGzQCIb6XKJONRmAHzr/TA9hDxkyMLMR4EDzIx8Kv32+V4ofqOg+6ZZmxhy++SsI/g46aM</vt:lpwstr>
  </property>
  <property fmtid="{D5CDD505-2E9C-101B-9397-08002B2CF9AE}" pid="118" name="x1ye=201">
    <vt:lpwstr>8GWnNfbbLOAP7TYFpv+A9dXFlvfyBD7TsTh0cmtE+KhaEEwKKUMSTKpcGPuBn8vqRzoCaihnuAqnsvXYMzo81GAZclIvkFUnpPzuz28lex78HRjsbDkkRFuzvYuBYQQqY9cKRWYJU1lIJGey0PVcaEaNLakJIdjfavjZN201yocsI3uSlHpa9Wpwm66gIamUIY/dA/YhT75BI1F04zVqSBkiFIhXPVI0irzP4sI7gpkjPkfcOAeR232AVaV35uO</vt:lpwstr>
  </property>
  <property fmtid="{D5CDD505-2E9C-101B-9397-08002B2CF9AE}" pid="119" name="x1ye=202">
    <vt:lpwstr>IPv2UPFp0NlKxQg3XNfF8mr0FgJFxwAPNqBKWpwQT07nA2Aj25sNER080eTAE5q+6XCrAJqDEe/6nYsBhIvNkq7B6rAiNOgawjYgoRLgfUhwrrz/jIcfVV0vW8/gT3N2YVnXZvFUimV3+arU6YiE1hPG5Zp+AWEEJbcKIcocCNoeR7mvZHBviAyFjZN/iZDzqpTgpIDfnaHNCUS0G3tIiHiPfyllen1TSa+pM9T88In6ipWKbQVtNklH5CX0pgr</vt:lpwstr>
  </property>
  <property fmtid="{D5CDD505-2E9C-101B-9397-08002B2CF9AE}" pid="120" name="x1ye=203">
    <vt:lpwstr>p/qTmVQp1Fjiuerer3v7zc2HB+WwOrE8cHtpJN6qGbBpIGMFP4xKwmH5o+5rW4nioam7CI8hHass1wSZLw4BhSl1P73Sm5OSV4ygbR1rlg8ElrpK6Tok3n1WP2eaV+h5RJt6if7TObpn6fnYZI0DwoH7IHl8a3A8gBfX2naLu33CgX0vWbEaGE/Li8ObD3CJKz07bIAg0Qh2QHvB+8JEhZ2Sxsz2k1nb7+mHyLJ4Lqdd5d5jJg3kszsmoBVvOPb</vt:lpwstr>
  </property>
  <property fmtid="{D5CDD505-2E9C-101B-9397-08002B2CF9AE}" pid="121" name="x1ye=204">
    <vt:lpwstr>wHmffNlTATf5mFI99GB6pYaKvcKLCubUtBOF4tTKw5it18r8bu+9Y9p4q7UzTvm7WEebksucbGk699L4lFATf20VFw9JEjPE62WGNCo+OzWDriPhDgUeh8QmG+qToTqFlLkDee0yMU7EmMsTQPYo4EVUYTO27oiowXkuLKK0ate9Fa2QrA1Qk6eZla6B0PrPRL0cmybLiu1yG+SVuQhwW6qoz52lCUUQoYrlyvCpl3xqBnIZHl2/D2JguBUwPDI</vt:lpwstr>
  </property>
  <property fmtid="{D5CDD505-2E9C-101B-9397-08002B2CF9AE}" pid="122" name="x1ye=205">
    <vt:lpwstr>SAeC3J9xzo9qFzpqvIYzr9ng+WuOgYzI8IvvGUGdCTOkwTsraGp3FlR0LMJfKYP2Nb1ymTciHnDG5EkVdFiE51CHcTogcCHVhK37jgMbB8WvyCm6B+dXVN3DWdkk218d5DSBkcoSX6dqvI8p+JrHIF3XgGHMksXpfZyyc5yb6uzcSwrXUi2660VJLzEnuRZcHj4c9nXeHMSijElBUxcSJ7xUQBalUQ0x4JwmH28f1ctpBoVDAvIhF7WZNCTYCr3</vt:lpwstr>
  </property>
  <property fmtid="{D5CDD505-2E9C-101B-9397-08002B2CF9AE}" pid="123" name="x1ye=206">
    <vt:lpwstr>Tj0TwuhRolOhmXzx61N+G2xIB307upU1mjhVDhrRXtnTdn3mgo9m0GzjVP0/mzRt1UIq0uRdKTlvs6UaBASqPb+YGiyGRbcif1+iOZDzvUBe6tnTJ0ORvY2QotDI2T1OC1QEgDfiAW32c/oVBAFC/xyy4deHZBBi0kj0Ui5OF14cnanFu6J1YDNGq6JsuRMMPWtvv5OM6Oj75Xxa0948/8CMO1ue4oLE/vDiLxhTuXs2yrmGFBQA8rAgFVN5G1s</vt:lpwstr>
  </property>
  <property fmtid="{D5CDD505-2E9C-101B-9397-08002B2CF9AE}" pid="124" name="x1ye=207">
    <vt:lpwstr>/WpCeT5wvdKR8baP0sER6IJCD+ucILsVHJhXgTNEvF2VmaYldkv/y4unn97X4JIdnte2W7bPIGP4SkiXv2S/D7WbeqJqPTvVI4c7wltHLSMd5kZSF44gUVRYS+GqBqYq9BUucepUeyrWTXKTxEL0GL5p8bgCpQeBgL7iWMBJYOjUPJ80Mfouizd7+V+H3+Cdud2k9uYvj4BsUuwxe1YugHKmWcwd4huVNb9kLJsDlnnMzudPTDwzYShsbg4vIlp</vt:lpwstr>
  </property>
  <property fmtid="{D5CDD505-2E9C-101B-9397-08002B2CF9AE}" pid="125" name="x1ye=208">
    <vt:lpwstr>GGkepP3uze3osbDIbZ355k9kq9j2pU2/jUjvIBOnnucwKWwlkI+KWsP3Nw+ttwYNPJStporeQRFsdF/XgRofKnidHLddBqVKVcUrEb0aQ/yLfQZKB1zjPaRaXB8YQis2twPXEZQiM1gE5eg+DXdD5gilBeCyjwRyHIsjoJ9wohTsIq1pxMmRI41fksn+6yOO5BJEyqJIrZel7XwPuKgbJBLAEIfYmKw39+BjJjlQn0TmdikzOY3xiSjHHBaq2dk</vt:lpwstr>
  </property>
  <property fmtid="{D5CDD505-2E9C-101B-9397-08002B2CF9AE}" pid="126" name="x1ye=209">
    <vt:lpwstr>rTW5A81o7yNphAv2fwx/09NuvRlS8vmp2mTPc9ZdSK5DDj9kpsD0nscDmKnmQHgvh3ROcDsTny2JNl0vRM8ePSgcCEcnnoqsbPmDP0H2wHZf1CdyGa2kMjSZ3ykoxYZ4CNa0LrPShd9urCaKSDaWKVwEj0azYl1U53ypbBt88WBNz69px5d4/G2ui2oswnop/jhpU+g+X0oCuNdu7zEVytGUZnVpz8i6cTqJCJaUUTvNAydHJLUC3usasMAr9af</vt:lpwstr>
  </property>
  <property fmtid="{D5CDD505-2E9C-101B-9397-08002B2CF9AE}" pid="127" name="x1ye=21">
    <vt:lpwstr>jVCKt5hhuNTJ7CasZT/ZQLpDP61xrsuca2Q5C+GmfWEqYOmI6UyJGVj4MaJ0ki6cFJhMR6fgKOPdeJnc4K+dp8EkwrL0/Gk33WUPHszmD3rZUn+JzPkB0gZnU/DBhr2btLarzByS25TiDTC/h3+8QujuVZqW7+kHR/DGIYbZLJoGf8m2KAAW+kdXy7Q7iHDlk48C3EAr24hI2F9DnXkLq0kRx40fz0rZJZqH3vF+OMwf0FPAAoRcGh3A0U9c4O1</vt:lpwstr>
  </property>
  <property fmtid="{D5CDD505-2E9C-101B-9397-08002B2CF9AE}" pid="128" name="x1ye=210">
    <vt:lpwstr>J7WM5C+tOrbL5glAI9zlczmA/pBGNjmwdgzIX+o7Qso0OcodOm1GSz8msEy1sNYnE2t6MmD1yrUZr2dnRKpfwx3T/a216wp7m2IFzHIU2BUuaZO16OY8vT4qC3SGpvCvxOTKfDEOAX6gTnBUWnaupfD3e+UiY6LUoflCvU4jY7f/tqHRQrwty/CnJJP2uht0ym6awwdQmDZebQWIqUFoLsRdifLOlu38dhnOVbDkbrhdNenW8hTmLFVYkRc7DZ5</vt:lpwstr>
  </property>
  <property fmtid="{D5CDD505-2E9C-101B-9397-08002B2CF9AE}" pid="129" name="x1ye=211">
    <vt:lpwstr>SIexJuAxk/7MFfIA5LGbpMsnyN47OABZp6YRwAh2hB69kCATZuBBfV3GI1HviDQW5OfLDZrXI1FHjtpv96PMCvosKdb7z7x9xeTcYAfG5HSWHG28H6ui7zEFYBa7C9cDKHiagEoN5sbLyalGWC5JD1LTG8AfC9UKHnMxWBBbntC1iMA03v9NVZHpRVbVluiCzww9NhsmPdOqdasfLvPA5ipWjn2ljOzYttZM1SF1FqdCarFLhCJX0/Jz9AvujfG</vt:lpwstr>
  </property>
  <property fmtid="{D5CDD505-2E9C-101B-9397-08002B2CF9AE}" pid="130" name="x1ye=212">
    <vt:lpwstr>dmqXdcX5Pacc07c5M4Z8YeccKNiK75DPv2BV5PASeACDCAWj37/CN5xiMLmXX+iLetIdiBfXtEYee4mqLOfPS3bqmkpHFR2+eU0/2u95WFZCgRYtIG20RLkCCm5pbaVUmtbL1l83dzNfdDvxd+Yj7OW0WWxz8wrhHdgSb8cA9OBahiPmeVeskrNPqaj722ntHs1X4So/Z2N/+X2fUIcU4riYmMLSAnbvR9Y1+dri0mRw3sosxYe9ATk1GiQIHcv</vt:lpwstr>
  </property>
  <property fmtid="{D5CDD505-2E9C-101B-9397-08002B2CF9AE}" pid="131" name="x1ye=213">
    <vt:lpwstr>jOHTPBgCUL72wlnWaqI5thr+Kp/jaOxeDSTth+dN5rnurztQTn3rR8MfKoY70v93Oa0Rb5LqAeDZZRf9DZT67LedWbNhEW8NNIiU3T3pTjMWGAgncVoGXWxgTtSP4HahX6JElmyKBTQhjTsno3D17uIMKCuPEPW57VyADiA4mvo9z5sCHhFPhGbFSqInCCeIqHGVZGj5RdidihXY7zlbzpyE54csB0qcG2fL2nq1N9Bm4vTZV+xhSz5PiyWEHx8</vt:lpwstr>
  </property>
  <property fmtid="{D5CDD505-2E9C-101B-9397-08002B2CF9AE}" pid="132" name="x1ye=214">
    <vt:lpwstr>lzGFJStycJOhiVjo6tWiygnPInpG2aLny0jdgh9nzs0pavyjDREx+tlxt2lBUSM3L7vHluPmHYdcKEj4SFvuWbZAiC1CqyKNpfEZ1iiNny0SCtWqzvu0EzKROs4Vg0HMOM3LmmiMwXVhpJwk6o2o81Gj0/hVVBReS2PuOFWvYukkFxvZdK/UPt1FdHu5m2dumqpTHb73f2E66e5+2QNc8nU0z8gAYa5n35gT7Wx/VmjfQvTr+4AoEi4iVbrbTSo</vt:lpwstr>
  </property>
  <property fmtid="{D5CDD505-2E9C-101B-9397-08002B2CF9AE}" pid="133" name="x1ye=215">
    <vt:lpwstr>WIQJKKCFsXDjIXcI6Lf6qiQOUPZ+iIGTb1PDz7IotOcGf6BRg2kURt88Mza5m6FxWvxayoA9GJUXq6YH0GxSBdbTG5C+zJNQiU9PeZ8q0mqTBavHVhtYW0DDNpnhn7DkTfoI8Z6JZt2ZNb1fGQMcewWmVo+9eAPzgG/ShaTNHZp9fUguU2c7MSJ27vTlPawyAAZOmdnpegtN8R/EQTuxZCi+O1yUi1R8fL1uMdMGl6jn1FW1okRohoO8KV9yUg5</vt:lpwstr>
  </property>
  <property fmtid="{D5CDD505-2E9C-101B-9397-08002B2CF9AE}" pid="134" name="x1ye=216">
    <vt:lpwstr>VBbglVpbLUVnqe2+EJmNyF/HRkfdbcWYvSmIYiTj3Iyj8T2CQVaLCE7jwLu2riCJGJNs5rHl+SQ+ILvpPz7JzYkfFSY2GbHMNecN/MpoefBalXYVTRhzs+ZMvR5aTXLSL/iMuBVuFlcZdloiCnY6C+MU1LnpmCHaIHUBJplkY/yDlgRcwbufT7XDF2jcXNGP2C6+xcz9XFii+ZtAGg7onXJZ4CTHm2eXDY06eBtRaYm5oYKQN5Et0vkyZWTaI+3</vt:lpwstr>
  </property>
  <property fmtid="{D5CDD505-2E9C-101B-9397-08002B2CF9AE}" pid="135" name="x1ye=217">
    <vt:lpwstr>XHMwgRQfhkx3V2kmZ2hOw6dbNiSG0KavGEcy03ZG4Gzs8w665iFYW3zt5wxmuawpmkFqSxSWhRyRU6D8jK7xTk6XFkJ2MU0MRdU/NRCLZ3VJQWYnXj/bqNWADOwKNovvIz+itaI1VV7WhfAND4BIoMplWVTUHkXuJqZHwyd7QYJHTt5kI2zouTQwP5b+5nvIF8BTiFlUOB2QhukXkhcw9e3aqCawnw3iCdOT93SGcHpKwroO+o/syBH/JAOXlkV</vt:lpwstr>
  </property>
  <property fmtid="{D5CDD505-2E9C-101B-9397-08002B2CF9AE}" pid="136" name="x1ye=218">
    <vt:lpwstr>CMS+uCYnHST6eSg01aeFmgKIPcq7H2QpLtlffAIFn543gxxAOX1M3WbC5ujVRNYPz4vL/Cl82dRa2oSqVJfEw/mCka+zOlFfkBDEpcSQrh5Q1JwvWZUxSqJPYgiE93UboS1ko4H6TVQx7frikl0EqT+DMJda7/ODFQ7yAvmK1iQDKg10U7KK3COB3NznkScD8YiXBk63XzsURN88Mb7BBsOWbAO6rfYgpgQRJsmlcwxWFSW37exInuBGMvPLt2B</vt:lpwstr>
  </property>
  <property fmtid="{D5CDD505-2E9C-101B-9397-08002B2CF9AE}" pid="137" name="x1ye=219">
    <vt:lpwstr>F8U6OR78BeKSuMXNbL2XglW+1TBnldYFqjucVu0tusRXAlXsMHngaQNwBdeyj65Di+zBw3vxtV5cpe23IqvFF+K0L7Vr/XKRWDA8TOIiS9f5idJ15C5+UPxqhHbiLyop1K/ktXW7ktJ4scfzZqqXVcoIFyGtv384jS2/WyVOk+tKBAVWab8dG1H8fbVC7/jnrujYlFUhfkn6hR5UUQDG8G1tX9tK4rFbdL7KBHRs2R7wBwzaP5Y/C5JvfBb2k37</vt:lpwstr>
  </property>
  <property fmtid="{D5CDD505-2E9C-101B-9397-08002B2CF9AE}" pid="138" name="x1ye=22">
    <vt:lpwstr>MqXeyiOF35KiMdukhzbzCK3a18fh6cKTAZpspeGUMjZ+LdaT87D57UH1vIW37tVrT+hnN1tToAsD42EbvFuiq2zSxXErWaNYdC2zgEGExV8ZBOW1LWsT7O5O9B7EBd6vWb+3hmVkOlgewkmesSsd7NCLkMf/Uzu4M0PxG0SuxlnJI3ZueZklDQfUgnSNrDuAD6r5Yz8tWCApLHd9GMjpQzQKTyUxqlPaGGrP6w+bv876b8BfjsrhEjsBxxtUyr1</vt:lpwstr>
  </property>
  <property fmtid="{D5CDD505-2E9C-101B-9397-08002B2CF9AE}" pid="139" name="x1ye=220">
    <vt:lpwstr>qD9WXudzZAZlMggQoe8GGOrrpE7UzaDNtCh1nYiZSITI2QAFvSB7lVsy7BRSfIWr4aUSUjOqWGVbw5xRrW4VMAo6jYeouUzk5sZm7+E7nsmU3nSBYPpP175NjtN5dJMtiIT7TLU1wVn0w3lidaVR5YzEb4s7BGaQzQIqsjxrtH2cvWW+uy3XUNcrKYevIqo7RmGkV3RVUeR8Pf++XEhUW+cglte25yJnaCYrTVlrjUv9Qnjqsi/piPYNPPkhaUT</vt:lpwstr>
  </property>
  <property fmtid="{D5CDD505-2E9C-101B-9397-08002B2CF9AE}" pid="140" name="x1ye=221">
    <vt:lpwstr>AMxwLQ3lt6iOOpNvR2eQerTw6ufSFXlaNzmiXSLcTxztWw+VxDX8kK34igljHAR0eyDqHNKzdixxOO2fygzZoXTQH0uEeo9VvrSUssKw17CiZDfKsKwYlk6S1fiRfmJEdWDHIMJFdkD7QLfx2+kyRLm5mEBPmDRk5KC23qQm2s2mZM5h+KDYfB8DlWGGz9GqGnLfJLqZwAfxTcb17g0ssbZ0a5NeGA9cF2eKSdgSYXlYSxsNjfsbPNxXVHokNRq</vt:lpwstr>
  </property>
  <property fmtid="{D5CDD505-2E9C-101B-9397-08002B2CF9AE}" pid="141" name="x1ye=222">
    <vt:lpwstr>Octk3l/uahYw7a7OqLS3VlbAnDH8GI1dfEosmoMCOLGA7BvIvk6BsgUSheJlOBxto+zXuCl2mHJ+ZmLvGUzswtue+EagPQaJV1zR5nJ4mfptH0bIwHtZvKpRTZjwLE4omyEq8VS6p6fTNhue8KJqOqyfQ/fAwicmQDVyyx9Bg5cbJBUcdyukvPbW7qtyLVSb5vB13T4RjGJs2+BI8DcZVl39DddPicRvyx3jBoXKmILH5UR/1+fNwEqES2B6n0v</vt:lpwstr>
  </property>
  <property fmtid="{D5CDD505-2E9C-101B-9397-08002B2CF9AE}" pid="142" name="x1ye=223">
    <vt:lpwstr>8SeB/AEPMo6uITgJiNRemlYmyIBj/G4VYTs6UiJnt+H+06pqiqLhjRWk3vv4DSVZLrPkTS+fxF1BM+rV7kEdK325eM+0qj8JewPERJmz3+3ndaPmJFHe8ZWFPHF+TsZ0I6UkDtUmaCUfW4vY5YW/vymOkYZbkM9A69rCzYy5pHtAxSqTFaWGVxOVuBOJrZMgBixoZWtY1+iooWqnuSS+3lN+NaiCWQPh3eNnRh9ia5L+y1LhdTHoZTb8tPBPSvL</vt:lpwstr>
  </property>
  <property fmtid="{D5CDD505-2E9C-101B-9397-08002B2CF9AE}" pid="143" name="x1ye=224">
    <vt:lpwstr>XXVnNByQeD98sU1NvAdzX5zV3xLAEySq4AWDv8fCm1AgWof+ao/5kVkqyz/q2z8l1Cj61ATwu7DPc3vEJDEz1LDcaELMMv18mBEm0vZz3hsktSNlmTKOWHeV8S40ctcpA8C6gZBRyldXFcg72L0CTrdbpERJIvcQ9HU0NwJrOpv27yrWBbU3oPJdUfqkFPegeZnVi0i4Elx4+lOweajaqYFBJPBRRIIGzjdgWD8qmf+GE8D8tt/zYyDg0uX1MbV</vt:lpwstr>
  </property>
  <property fmtid="{D5CDD505-2E9C-101B-9397-08002B2CF9AE}" pid="144" name="x1ye=225">
    <vt:lpwstr>cWVOyuiBeENy+W/KDyGkE11FNO4akKKln7CrO9J2EKU4oYGQw71SFq6mikL9bVBSROvgFt9c3wTLMWJ0LEQ5zUlFHfuZ5sutGbv7EhGqsPjx05WD0pOeHVzgbVvJoLchq71cqcsfIiIbesTFXQvbMQtosgj8Tno//4rMWLpwDTkmGbLr1F/lHoaShyqj7eTVngSrq4l8QpDNdoOtb3Gibw4NhGWppVHJq2xBRBwDmmE58d5KjxrlYq3rYiIg7Pb</vt:lpwstr>
  </property>
  <property fmtid="{D5CDD505-2E9C-101B-9397-08002B2CF9AE}" pid="145" name="x1ye=226">
    <vt:lpwstr>8cEy/0GyiwRWbc6BhLFSunKvTZ5IjJ5txPhMGWDCCuCyeQU8kjI2DdAfv9kEayca00O+XGL0XbxQCXEkCylO+Rk93nvLAhYXOgMyeEZMEHPDIi2+111TcXzxvN/E0ivx8JbUCzsEBo8cEjUPZyzUpF8uooGBJrNIShR4Uo2T4cFaK0Bg+Sd4NjpIklmurFpNNEbZ5hVcGDagwbZuL+JVbdpk88pBFZqcMZsP2ZydZuIJLUllikrz5PD/KZ71Fio</vt:lpwstr>
  </property>
  <property fmtid="{D5CDD505-2E9C-101B-9397-08002B2CF9AE}" pid="146" name="x1ye=227">
    <vt:lpwstr>sMR8pR/XXg0HDsMj/6l2Jtw0Os74jvo4IKLO4+644CViXLRNgtF9FElZEGxAjw9I6FdGGvafl6AMI/Z5xuq2ZxlMe88Bj/7L63mv2z2ig9ElpfOBQTY/CnZmxyc7Y5BwgAKO9mXXma05YGhvuexlpKDu0esckz5QLoAxgahzcMaQxsvmd0+m65kLaLes2jIMXgfSFgx1L2W8iYiRpnxT8pQKLV5wRbvoTiIZNNVpaDlTzVAMQxcVF+XrhMPcQDh</vt:lpwstr>
  </property>
  <property fmtid="{D5CDD505-2E9C-101B-9397-08002B2CF9AE}" pid="147" name="x1ye=228">
    <vt:lpwstr>jPTWpnsggGKy8V/xzeY1mx+D85roGayoQhVmMLJsTMNmtgFh6RKy5Ovv/UQfivfwiBw6p3xkQD2GxPSWg3spg7p3C1xDe8ZGm6mMWbBEMH5VeBOyECsH+z1cT+oy8VErGkBzF1yAhP+0RYG04RdnKDUhyiG8SQsE4eoxb8USXfubz5DiRFMHH/NXWBpeeX3MKQ8juKk4EG1MpBDt+vNvO9lJGIFemDZQn+HGezxktC8w1LAL4/Cavu6z8acgw/V</vt:lpwstr>
  </property>
  <property fmtid="{D5CDD505-2E9C-101B-9397-08002B2CF9AE}" pid="148" name="x1ye=229">
    <vt:lpwstr>x0j58NEu0nSJOkbVMDwNEYTYoghc3tTEi9i4VJHqVK/w2k52Hys1Z4jzkCtuAU2aHwOmdcc5R1DFvSzAuTvAbeAeZeM1o9Ml5cI9vZApu+kySv3vPAzllycTpB9kB1Uvw+OJzzEoljWEIFul6FMl0xBE0z5z71dVoQw8Q54qCleYn7VfFx8XmI3QXzc8tpLrmi7Q4ohVxl5c4LspCH5fSEe1zVwz0HdEg1FfcIHC82/L0HLlW7fTuXhKPQvitE9</vt:lpwstr>
  </property>
  <property fmtid="{D5CDD505-2E9C-101B-9397-08002B2CF9AE}" pid="149" name="x1ye=23">
    <vt:lpwstr>YQeJMNIqUVYP9tezfphgytrK7YpxAXqVQoWb38Y3vlo3pUMiOg5KgZkzTQAnf9QKB+OKZt7x2H4olM+zdZuZJsgpsZ1Sio0vlm2O5i7tHsmFXyFn+ZZBnSfsPwTDyAyss+zXLaunWoVU8NDD3rKQ4w2N7i4113J2Lgc7GPhqUpK1nTivq1P9VrqBuNZBDaMQZMIzgpgxW3hxFGvMsFWM4uuoTTE+pg4RpNuxRx8kwunM47xmUIqh6tx+IYMkhAr</vt:lpwstr>
  </property>
  <property fmtid="{D5CDD505-2E9C-101B-9397-08002B2CF9AE}" pid="150" name="x1ye=230">
    <vt:lpwstr>5qcmUUyUuyYQtaZJz4MOsy9mRi6CS5wcRNMayXwC5F21/0tLywtAbz75A/zS322VtP6cnc4VdliwYyn9N/TCFDPlTtPOZOyA+QuUHbLG0m7CbPjPK4okB0CDZ2vpdKfZBC+16kG+xwBZ3TCs8KIXgnqlg+EVMQpmxp81ihUP0opMcAON6Un8Nf9S7ZGlMIAwakhua4hhcn/H4NwAax+/aDjWcIxYt6uqUbTmCGd7nVm6UQlTHjot9ZLHmCpLGUk</vt:lpwstr>
  </property>
  <property fmtid="{D5CDD505-2E9C-101B-9397-08002B2CF9AE}" pid="151" name="x1ye=231">
    <vt:lpwstr>hetaW45U1Cp91ygK+H75gDpMud1Gv5AKvQDTyhHiAy7CAbbdffRgYD6GsToQARa3VzdUGZ97U0vRd/UPyUit/r29TKWLY4JGKZ0S8bJ4ILBL9dvIM3UaJdG+UUNLmrjN9OVwL0AtwdvIq58+RIwxDG/tiJIvkp02GdQAlgo4JZxk32ONBgV1aV1XjJnxt8hPLzPdNgkfcdG5ZzsXid1XPhQbff+di8DO4OdEk4T3ba9sA2k3C/B/Sq3Q1r7EWAe</vt:lpwstr>
  </property>
  <property fmtid="{D5CDD505-2E9C-101B-9397-08002B2CF9AE}" pid="152" name="x1ye=232">
    <vt:lpwstr>sAY2MnbcLzj10bNvfBips8XWvUb8E3gYnX6vfF8FkCg7SO6OYAd1x+9LhpIIWssiwOuHoic/fbRhAlL+/Qf2u18tTOYAAA==</vt:lpwstr>
  </property>
  <property fmtid="{D5CDD505-2E9C-101B-9397-08002B2CF9AE}" pid="153" name="x1ye=24">
    <vt:lpwstr>8qzy9evYo59vWJViqak0rS+kfCpDL1pAk4vS6eZui1l4X5/unzSntqvZCDSDXq4ebd99XA/W+epP74jTebbFnbAnWE46VxZz/aX5IuFn+tuofdP9xR5rX+ACz7g738osgUyqyd3Ok3Tm5Yz+qZfWaWkvu4RxJvThEymqtfPE0bmhUbQnBXTQ0BEd3W5ubCoF6t/Y36EulpFaz9u8jQF0dgPHFrRnOyQvMXU3bovA7cAFFJQtynWva6UYO1oKKO1</vt:lpwstr>
  </property>
  <property fmtid="{D5CDD505-2E9C-101B-9397-08002B2CF9AE}" pid="154" name="x1ye=25">
    <vt:lpwstr>WuBrrH4JBW7KUnADhk3t8mskbug8znoPfs5y3w+maQcXTfdRRXD18quSW6cd1YVfguZI6IEZ5gzdOkCKpFt6QA1q92imdpCZFp88tNEE7tQB1PAbsd2S/wYCI+YVjpH2+KVC2ivgHxXp3hb/OjAki4sRWIDdh+33IF5bvnMzL0YCOB8xBqsNULFzGJWWwuxo+3B4tXfIUUVUWuYIjbSfLOtGp0rBVKd22a26f1ewBInEmjnAepVrRtvo91ybJK6</vt:lpwstr>
  </property>
  <property fmtid="{D5CDD505-2E9C-101B-9397-08002B2CF9AE}" pid="155" name="x1ye=26">
    <vt:lpwstr>cA/sN7fN5TDArlp7S1bTFF6oF2sb/IEFzf56GB1zSPXvekUYUbetxJp0kNJQdtOvZObnpsbIsZWXhRawwHTNUdT5FbzrxX/xmy6jEc9EkMW+IKeoh/9DyHrCIWnTcWFtOMiwxCPDLYmZwoTUR77IkBgVGwM8B6d2l6fcKWsHn/4h1DGliGGJZURVjzsQkxpSQ9xszU+6F/u37msEtgriYGSMg9K281IpGZcTZueGQNoiORxJOFeDnLfixwv6VIC</vt:lpwstr>
  </property>
  <property fmtid="{D5CDD505-2E9C-101B-9397-08002B2CF9AE}" pid="156" name="x1ye=27">
    <vt:lpwstr>yt7rXEzvyGsY9hKBMFAYNhLxyzl/NSZhgtKYNWFH9yA2fG4bBwwVEiS1u+T3y3wi0b/GbrXKjpYCtSLi3DpAfekfJxE4fdfULVB4zJ6uj8DuLWKIHEpRHaEXyC2vMFrZMr2x1v9GfBHGFAtoBf8QQ8e9/X14QSgtHpFsi1q3V+RIEkZkhcb+JWS/IghPH6zpln0GcUz2PELOY88k5LL6aBVtzHHBq7QxfWFP0z+d1phgjxn01/mk0WO6XUhqupI</vt:lpwstr>
  </property>
  <property fmtid="{D5CDD505-2E9C-101B-9397-08002B2CF9AE}" pid="157" name="x1ye=28">
    <vt:lpwstr>1jIPmEEQ8tykOkPQZgrfgx9RPZrJBX3Pzac0VmpaupQjPhMEbL4w0tGtVeHVQ7eMCWRhYxANOxg+DAS5/eBu4DvCy3IkpySaY/CkOiywr3Z2dCrfYzvQyk/0Q0dpbGiz2kHyhA9eY355zhOSQShVu2QjuQRZ4cRBerlNze9OOtdMsgEOeU1OhhUcEY4ibiniSVvGtIpepfpfXd06/jP1j2fdEEJi0FrrFFn8SDDuoMwySX6p1wmBQDjKLMAqnxF</vt:lpwstr>
  </property>
  <property fmtid="{D5CDD505-2E9C-101B-9397-08002B2CF9AE}" pid="158" name="x1ye=29">
    <vt:lpwstr>+WW7ZHTRNSszfOV40osRrpoEMPN6x6Btsb2iSAIb5wiZQ5Qa9Q7N8DLYRLIKgNclmt3I7j4evvOB50YquPqpFtLBdOhaiUrivE+REFP1hRC5TIxetP9I4kFZprKrgeAaZBtWdNliAklxF3F6ERx0mTFvQOmZhCVIej+bUWIFW7MXEjzZSTUjvZcRDfNaLt25IRlX4XVrs2KzL6PCNj0k29cheXBWBy31Gc3oJMU2YqWLxcCtjYa978d/3pA3M53</vt:lpwstr>
  </property>
  <property fmtid="{D5CDD505-2E9C-101B-9397-08002B2CF9AE}" pid="159" name="x1ye=3">
    <vt:lpwstr>nWrhm/spXRvXO4XPrPh0RnxERxJka1zggdQexShLzOC6X4CZ7mnwNVR2RIZLwln1grkaEI0lkoXoDtB6xk+RC8Ua/EKaSuDEY9jjLS939P4NcyW6YU5MOmWp2jfyltPmd/S85kpMlftcYnw8dW+BdbMBDa+jo12rzDRdOo60S8jZ7OqOaJwSxEiYcyYlzdS6cEDCs56ZP+0cJGqLOa5vRXXXpitckY/BqrcO9O0IBS8EdkjY9UCZXDydkY15yiW</vt:lpwstr>
  </property>
  <property fmtid="{D5CDD505-2E9C-101B-9397-08002B2CF9AE}" pid="160" name="x1ye=30">
    <vt:lpwstr>E+1dXxLw1ITs8b1C/R9bZ8ZQ6xcLivJXM2BYzpS/6MwBZIPpkuNyOLhaTkNi+DpPHxsjbpc6uVhGByjwzzyPjtvPZZ58/VcRCRiQBS9fWonzTiFGyvjwiL0IdXbPcssI//lnqqti5BkcTXDf3slO7tKnVj4sx04BfUREcdnLicmzYqPbh8FnZVQr4Fz63SmJfR50ndAR2H3b0qkaoCrRl17IN8Q0A9i9W7UTDPipaBOISrJl/Tqf5W1V7OOYo5v</vt:lpwstr>
  </property>
  <property fmtid="{D5CDD505-2E9C-101B-9397-08002B2CF9AE}" pid="161" name="x1ye=31">
    <vt:lpwstr>98euzcmEV67LkqEHi4/YYZGW6cCpYFxOqY1buEB/UAwsddsBJeCP9vLqJMwoWfgHdBL7mvtAJjs4PqZuUicDSL2x+DznWm+vjucN8n0XOPihd6XzcDeSA1jvdgWU69XpBY1EtSNXEFoxEqXtwpYJdXb8XJUpBWxpC0NcrkB2/nCaJIpvwxmibagNuL3LqNpfIMg3qYN0vvvq/8CAchlrlYoOflmQdX8Qx+phJ7EsHNAspTr4RRYgIo24CUJL3xB</vt:lpwstr>
  </property>
  <property fmtid="{D5CDD505-2E9C-101B-9397-08002B2CF9AE}" pid="162" name="x1ye=32">
    <vt:lpwstr>bU8tQ7hkXZpwVVqOCDY3N4UMy04tSLdc+Go9Ryd8fYpNSaNefNp3129hmMLAkOzkWBbr78ZRgkt7Meb2IE9hgiYIzDLjJ+HT4fAp9xXs35RsZHsWAODnqjXAMgH+LhQAuV8Ry3VVeVDhwi+2SOxmJLPOI1PC9CuMr/70u1wHTpgZBvmgx3z6OawvnZ1KUmp8D7njgISuFICAnonbYOq2DkTY16BpMNL2/Qqj2qL687SOdNMGlUsGSDaEvdAnSa/</vt:lpwstr>
  </property>
  <property fmtid="{D5CDD505-2E9C-101B-9397-08002B2CF9AE}" pid="163" name="x1ye=33">
    <vt:lpwstr>Ggtkfjv3EpyeXcCvw6bOCgajB+E2AYhx+NYKv7+dmG4s4ukPdITdFaxYDjTzTF+BU9dbogoyngxQu+330FsIZ56q+iYtxsG1nxNW9EhPklznS0MybzIhoAUkBYYdpTqD6kYmjt9uo8ZvWHm1g+DdwZO91lGbOQUcTTZZb9ESZpgI564pppfmi6YdevSABSSN4lnrCEzZTv8PyNUsSNF811pAIrBpKf910B25hqCaP3OTPrmTNgdL7FTYPYg9EhY</vt:lpwstr>
  </property>
  <property fmtid="{D5CDD505-2E9C-101B-9397-08002B2CF9AE}" pid="164" name="x1ye=34">
    <vt:lpwstr>Od95uwy0qSO80JVLGYEbCmhMYm2dKvkktBWNvQx7745qX3kEyR0JtWDn2zGo8ylN9RzUdzMwhRiuAodLx4/i2t+mA8pwyEgaRdwFxObgmt03a94vc6XRxgihxptAmzc9WeAUlIi25amvEctlAwjtx82VqnSuMq0shoUm+GirYzqqfUIr9Jl4gxFsp5cU58nxIUkaHrY31mnJBFwVTMWkf3uX6PBblfVmtSBNM3RmLEy6YoFq8uP9IZ8xMgAxucU</vt:lpwstr>
  </property>
  <property fmtid="{D5CDD505-2E9C-101B-9397-08002B2CF9AE}" pid="165" name="x1ye=35">
    <vt:lpwstr>yKuhm4uFekgFiMGRrZd0sAf6FE4Vvv2LrIUpXCp71xanwNZsOIxgyiN/ESytYLT5NjJY55u2gAkW5NJo3WcIDXEclKs4OMqcmnGaX0Fp39c8wlb+/LGrPTqmHyfgdMQzQbb0AUHrBagZnSknihyDKogKuJk+b44a9g83gfVFO/QhIdZvnQKmlwcYmy3rJ6I+Sz6/iIr/XHYePxVCZLvBvj7ZLy+tLtx2t+4g1R0utRx1PB03NivL3AsEj6o67zt</vt:lpwstr>
  </property>
  <property fmtid="{D5CDD505-2E9C-101B-9397-08002B2CF9AE}" pid="166" name="x1ye=36">
    <vt:lpwstr>bKR+bG4jzYxUu6XEQSKtOqXvJ90sQz63le1uIHP9ORtiO0E/T/lY28TVWzREsGgrqKuXmuVvArzxXXBT3YPmlzISj2sacNNed08E2jGeVkzsTI+IE0M4saHdn4PWLYTRpl4GAjJmQ4+G1wgxFtI2h0QKD+ou74w4ry9gMlU7hqnwYhFcd7rRhXXmF/4o82UFCSCocf8Jg/vDTp4ipPlLMDbeTEcK+TgxZsl0HPhwUbqiC9gkPumlFGtiDcvQQi/</vt:lpwstr>
  </property>
  <property fmtid="{D5CDD505-2E9C-101B-9397-08002B2CF9AE}" pid="167" name="x1ye=37">
    <vt:lpwstr>8WaaCruZ0++lV5zxuRyxPKMn1A+uUJdBMqQakIP0QbTBIdrQbuZI3iY/bNkUjGMwqKeMfEKDxm4yTwxntysISHZ6+4QDBmXP06QBWGdAQE6002mBGt9lRliMIFrjp+aoNWxRPCimILXltPd1X5oDZTm2WIfziHHUfU0O+TGgKeecTwcgNCJWNI71TESOQRDYUKGel8tfkkbGW8INjhRWr40TJKgyuxZ74wZQ8Hx14u+lDU9E8ik824Is4bJlhC4</vt:lpwstr>
  </property>
  <property fmtid="{D5CDD505-2E9C-101B-9397-08002B2CF9AE}" pid="168" name="x1ye=38">
    <vt:lpwstr>h6lc/2Ac8XTgMeYD8u3kWYGJ2mzTDE4uzXiQcMIkpcxY53dz3yGbckzcqHWwxMa/s1SBxCimgOd3b/tluwFgOSMGqewcXFQflno0DqoyheaKV3FwHUbc/oVfLkZcbZ2ew0pYM6iogQcBUBfVc3sJ6tAHh+xl9DQwqW0r2cJXo4X7eN4rm1WnulzfUd3fZzLE9TES8g+4Yvjhdst+mae/5Wgb/EremahrKw+hXmhBG/8EGcH8EoFMWTh7k2kvbSJ</vt:lpwstr>
  </property>
  <property fmtid="{D5CDD505-2E9C-101B-9397-08002B2CF9AE}" pid="169" name="x1ye=39">
    <vt:lpwstr>Bo/32ZeHhcvwVRIsk26VikJEPMt/dppaT89M5Yjqt3RTSe4wvFuaiyXQ388yDrSsfHr1kvUvPjIvFSHn0L37DRQInpYTPWStfoIYOVNeGe3LJiVbmR7tMicxtmGM16m3klkQMCGrTQuBDlbnE2fwJT1LSNe2jiJ4Ai560rV8zRdAX3VU2Ll3gymxqR310xmElRFNnH4CBKmsXfJrw5tn65LvKrgQLyFLJCW50GWM+mgkSynGd6cAxuCu+VZPqtG</vt:lpwstr>
  </property>
  <property fmtid="{D5CDD505-2E9C-101B-9397-08002B2CF9AE}" pid="170" name="x1ye=4">
    <vt:lpwstr>IDg5GNdw+FtiZQW+mpAG2NTOmwObbUbAGxljtby0JGYjPS5wiwdDtlIX4RzJnJoQ5hLwtEByYF98ANUjm9qunoIUGWgczI06T58swFO6DZ4WPYcSCYn0Kd+uuHAWLAcGy4/lGQ50MLzlGI8YnSk4KxI6Tqm6ZkYTcR5uZlqPCnJP0Hy3/OlVogCgNcCJpMt3pR2885fKiJrVgGfKZPLjY7tCAp3fnqCjHT1szJ9Xp6IKKML0gJ+Gd0pv8pgb7Xo</vt:lpwstr>
  </property>
  <property fmtid="{D5CDD505-2E9C-101B-9397-08002B2CF9AE}" pid="171" name="x1ye=40">
    <vt:lpwstr>K1ZEKAMrquthr6KTTwVx5OjHYNPvNjeLS0O8saDNjH/E3Ds2wC7bMx+VolG/fmUxO4Pcgx+iL/5Jeo2RTVeZwIucECPON4QwbfvNI9ePoJCPsbQM+qFkhm5BQCZUMeMmHc4GKgC4j/G7PigRZRlKfwF135BsGa5jzSckJw3Z3Z/Zw/rPneh9JxZmFDXpTKipG+1GX1TZyNu5wW3Z3OMytGvFWgADgLs8J3AdaBgFG/DQBD+GO8Mpf7ovbJQ1aq5</vt:lpwstr>
  </property>
  <property fmtid="{D5CDD505-2E9C-101B-9397-08002B2CF9AE}" pid="172" name="x1ye=41">
    <vt:lpwstr>5ZqnYgGEmkFwnLDPUquLNst0J5pB04HkQAggWgjQGqEEJnpzOgnwb6bgnonz+c3l6hKfZNp9HKMH4TLec7iFOItnyBXTtVyq3xq5OgTf7EHL7IwQKHDnSrRKPPxTZVK7vrzX4+vKkO/IDQdAJVTkwRR01Vz/KOfstG7baYFHtarUpgpvaXZPSQJ4PiHqME1BRsM48a2mkt8SgbC3asmVSF2jN9lfbnP/YiiwGPCqqcBXNtrRYDOjMNtttBI3EGy</vt:lpwstr>
  </property>
  <property fmtid="{D5CDD505-2E9C-101B-9397-08002B2CF9AE}" pid="173" name="x1ye=42">
    <vt:lpwstr>4lwO3P+DqZ5kLSNovGzryXMoYERzQfa9A0BHJnFVLtn89Rv8gAlb0U67qSEMtfEtaAAyAEraDZxiTHvjSBSkKt32nTWJIZlMfXoRqdd12aZQSaMCy+HGZeVtmRtVWvDdsdJRQMLy3BABFqjZi56ywjIst89x0TgOBMOCS9W1fR6BmgGnNn6OModja5BQqrffBsfxG1cHKPLyE+A9+D3EUi5RILUkfSjIwX47S/ogNNt8DAJUCY81BNsqwzG2lZb</vt:lpwstr>
  </property>
  <property fmtid="{D5CDD505-2E9C-101B-9397-08002B2CF9AE}" pid="174" name="x1ye=43">
    <vt:lpwstr>efNYogTe3NQbJ1JbSu6jdCOZ12MWfHssE2i3j2sriim5mxcC1SBXpIFZk6tZwwAXF99UiWbWSvMP3ya+vdZXhj+tb1CxgPQpkSozssWitW+KpoKPO6OvPI9w3gqLDIeYWAfywkLNhsGYB74Awt474aW9sIS34CDBTnrcx6j5GTsBH4OIq2cZpXteoD4QIfF4U1nhQ7kh76ZdO7pAdLBRRyjhnCFnMZv6O+lNOkEojSeByMwFNaB+t8Is59yP17H</vt:lpwstr>
  </property>
  <property fmtid="{D5CDD505-2E9C-101B-9397-08002B2CF9AE}" pid="175" name="x1ye=44">
    <vt:lpwstr>7KvncKmcmcViFyciq9n36lBM1P4W4D9DjDehHwmU0fT98GHWfsPwSEjL63ZmXEyx3ONkX+jYHXDwY10Fxinkze36A/Is25EZ+qGL3GifZshhbK6FjbG/hmxiT3lPD4vcd6ISEEliolOEsAJHqrDqxhOw/vsUlKwbcYjheaqXCIb4iIHUMhbkXM0HZolm/qNcGI/514LCBCH6gSa1hpHUvhYaHK9TszQpxXaua6Wcr0Kh9KTOgr+1t4h7/toVrNZ</vt:lpwstr>
  </property>
  <property fmtid="{D5CDD505-2E9C-101B-9397-08002B2CF9AE}" pid="176" name="x1ye=45">
    <vt:lpwstr>BbwwfT1862y0feOFdgTRkaWFQyizbdbyF7TlST++XdOTkBOv7k7eNCcpdAQdXBvzWZ+PCj/Z3TgckFZndI+GI9yzJ15QZu2WxizG7R4RZYEO5kqRTyzrn511hYMnH9O4T52rAWEl5Z0E6JnaQON1/uvIKfuO1iZSl7B0Vbm0q7rWQg7IVO+XI4zD1S13f6z7Z6w2UISKWOlyVfmFtl7LcCfsG7+ecmj0GCLRLCeTNltaTexPBctiI+EgBKyWfzd</vt:lpwstr>
  </property>
  <property fmtid="{D5CDD505-2E9C-101B-9397-08002B2CF9AE}" pid="177" name="x1ye=46">
    <vt:lpwstr>G++7AGdBUYmDVomm62pNOPUmjz4IOGRn+R5mtbh38FJobPddTt2Oa7GLZL0U0Dgzzb8Mp0idT2E2DBEpJEw7PdOgOXZQJs+3zOivzmkPmmHQgo5Ys+neMD6T15/h0lacPmfrigSueAJvHUyJkU8JfhtsMx8DY4Elgi7Dsez/LoTFBgQyfAtdhGeQU8CwOmfEx1X4KJ3W8FYv0jPFHxKGvNVUtsGE0R/l8ixzG3tEUhUk3ZmqRTOZnvl1qbeU0iI</vt:lpwstr>
  </property>
  <property fmtid="{D5CDD505-2E9C-101B-9397-08002B2CF9AE}" pid="178" name="x1ye=47">
    <vt:lpwstr>zYlH/oELF0Z76ak8j3PXUm0AdNy5KJnt3nfQG6WUEE9aJAJP7yIWOF3vwOjBOkaSVVS9x42WBFvtM1KusURcO6RIDEEdizUAp5+UYyquQ8yRAzZLWYYa9yJuEeqEJqFhoQY7c9d3wq2z214+5HS148M9FKS4KKckXP0ronErpqRVkyfh7eJZC0gPHjP+OLQN41mF+rUmiQW3U0pxvJDrGH3c5vdqP3QFIdfLOtXqzPdUFQNT2a4SUpPHI5S7j/h</vt:lpwstr>
  </property>
  <property fmtid="{D5CDD505-2E9C-101B-9397-08002B2CF9AE}" pid="179" name="x1ye=48">
    <vt:lpwstr>efNe5tBTxFLgNUao6XT9sDYNok6yVQBbXCijqnyPATlzFZQR63ZK6U9fY0emQ2x3YmsHAnEXmoEIeeduWh9D7eZEGXEJhI/mm5QD/hYC1dZ+oKvfu3OGle37b5GTpiJC9AMEHrSuOdWhVCvlHjRfCwPhOK9hoVPj5YcyQ+j5v6Pjdb8RLQubxcHoaX233Z8YjuWqDa0eMnlc9mp4E2L2k79QWE3CRTdUdlYcxvbI/nWjSzZQyJTIcEtyKB4Cfew</vt:lpwstr>
  </property>
  <property fmtid="{D5CDD505-2E9C-101B-9397-08002B2CF9AE}" pid="180" name="x1ye=49">
    <vt:lpwstr>nDciQe/pnuSksSR7dYQ7k6KTYY6GWCQSEWrE4BvW5zdhFHQPlqV3FerjiV4vaDqYjQeaJMvwjV4oPo3gStvnFHIQblX1etoDE4slrTKBu/FdusJzrJZNEcmM9mI8Kg29qd6gIE8n0TrTOr1b+i98LgXqlpEgJjGLKEGLLRzx1KHF5CnDcnA5ZxGirqPW2AZT7uyo+qRpl/qVzME7hxPb5oTasiAjpEytvLPRayODS4d2oo33kAn1rwOxb7wToEU</vt:lpwstr>
  </property>
  <property fmtid="{D5CDD505-2E9C-101B-9397-08002B2CF9AE}" pid="181" name="x1ye=5">
    <vt:lpwstr>HIRzLBpZycMXKzs5bqCUUuRBu2HAtiYNxv940EXQckwdFGy8FnJtcNSJDZBXeBcvqucNedfgE7sniKdMkVIg5j1vPBuUNkO47+22N8oP1/nZCKxS1d2GA9QteKN1U4gJxGXoFGuBD4ZdJx1+4is12n8bsLpLgbhAJwsIs3FofswSZWdToGjOLkn1gOSaBs05T9mYwLRAJTxx4XvvzAXtdAE/XkQRCMqgkXNl3jQ39BwdafyqfjFFhIMg3O19m14</vt:lpwstr>
  </property>
  <property fmtid="{D5CDD505-2E9C-101B-9397-08002B2CF9AE}" pid="182" name="x1ye=50">
    <vt:lpwstr>90aF4jjVIlHDGDx6rbHTq0L6fe+cExTY+AmDIcBbEouvww9CBQBGfIYqU2ms9ecgtmk0lSwbbOaIHQ8Rp9bw+hX04ci2JnX2rsRub5LbO/F1Kv/I+JG2ri3COYcGCGHCy1T/J34oROy6nyrnFJ1jpIqTvjemFZmNGzBj+kU0W3zAV6Dz1Upw3shJjtMVAfRfzep8hjRFz+6h+dEisQXXgvjSkCGbbiLBv6kwxU06KRtAJHOUReA4AEbc9M7I1FA</vt:lpwstr>
  </property>
  <property fmtid="{D5CDD505-2E9C-101B-9397-08002B2CF9AE}" pid="183" name="x1ye=51">
    <vt:lpwstr>snB3Ks+8k1I+THHw9oLkXqtWIa66zqhz1iF9oLLWbNBH0uh28+lERa2hFy5P538oFB8oq6/l+YHip6QB3BKewN3HH/ovWL6i709NWz9NzC1bLedxatYTGpp73qOBCoP5yigG5t+XxVluNND5rEuP+Y3tUL3ATeA9dWU92LaEZpAkgvzhY6dITMW1WqfTj95fjnDkeNkgRHdiW3E8PQBOFBjQM0MPpgu4zpPPtlDXD3kAFZaCqM185W0KE3X8S8z</vt:lpwstr>
  </property>
  <property fmtid="{D5CDD505-2E9C-101B-9397-08002B2CF9AE}" pid="184" name="x1ye=52">
    <vt:lpwstr>ehnnFelmJK+vZCM3orsoOrEQqDUlbIFkSWamXXgwEhM+IYLUwZArDiC0GkXoiPqCcOuqIDfl2FeTLGt7d/ICO0fMgaO1YXhatmmeUbARGLlB9NUal1lrzbtZinsl6R8z7rMybusARVOpPVc535voIDzy8rRtryWj81mmtfD9Yxbb2y/+oFgjMqqIOmE5L6tYCel1VHcQq8WCrGDwfusgeuHhDlPQM0cjt/w+tZxnmiH8vAxbM2uo+Agk2p/txGr</vt:lpwstr>
  </property>
  <property fmtid="{D5CDD505-2E9C-101B-9397-08002B2CF9AE}" pid="185" name="x1ye=53">
    <vt:lpwstr>VxZIYtrMdjmZYO3PzFtokPbMBbwp5k4rpKJUG1OsENiPgvIUKXVfFn+wMC9NyHHQYkgXVVeiTcE9rugpuyXdAQ6n14e2LCSyWPgCU9ow8lnwSehXr3PgbTYJduZqxlnTRZZhhlOm02bSf5UWwqsKlX+Va9BuhCXeQ6AzvmOrDvBjW3fmQFx4DOUAye7lmHbSz+c6t8CzPldjDquW0bt1wo5mfrN8HfAB10fRZlH7n082q4KonwjaVijM5UN0lvF</vt:lpwstr>
  </property>
  <property fmtid="{D5CDD505-2E9C-101B-9397-08002B2CF9AE}" pid="186" name="x1ye=54">
    <vt:lpwstr>hLmz6cA43GgC6hsXhv0f9pKLN14JbxxjG9LExqOHAFK93akegN3w3Y2Kyg44ExxzrS8rslOprVQyJY9RkBBP6D7FykOBL226ojou6dgi6vOqqnv5XcKnPmbzsp0KPadEByebaG3inhbuWLFiANbXkqTxsym4XLL73i8xmm07kzWTVZOo3n3Q6LmCOsVCEpW1/1fQucZ4uQkJwTfsrwi6WFeQjugyOCAWcv0kj6JaBoUn+uEp/IzjUnYdtBQj6SK</vt:lpwstr>
  </property>
  <property fmtid="{D5CDD505-2E9C-101B-9397-08002B2CF9AE}" pid="187" name="x1ye=55">
    <vt:lpwstr>S9lgUSsnw56md9G5M6vW/7G3VJpQLv1Uzqx9kcnEXKnmOXAUzB+OgTaMx1VGoM4YTB8mrlgG36dnp/RA2jKzdLb4i9Lc5U9mdCx0+h37lRV/VDlcp8ttBN3xS6RkA4IGgd54zuqr629QpIkrTHXoV3QpHuZgwyYcLdJPIvWtpuk7aYt2AQjqQi8wSCsib8MIRixOe294XvHxO1u5/RSV3eJ+2WikoOpZ1ox3x9JlEQ/48K0byWdEYNb0URNuMBt</vt:lpwstr>
  </property>
  <property fmtid="{D5CDD505-2E9C-101B-9397-08002B2CF9AE}" pid="188" name="x1ye=56">
    <vt:lpwstr>6+2nrtG/0g5YvYtfM/gEdCB0iEPXSMqxJlmhfebNazggazq7rijUYdzLFHz9ScUAPNPPyEbyFzp3dsUeGXi6UvkNXscNXKjG6p3nLGNvnX2ioWhSaX2QBAPxGOm+09wNdiT4sZk3c86nR69ug6zOzgyBmg+uQL8+lbVmuCVSErQI9Dhl4lBs2cLGSDhy+jF6lZ9r3hmSzhbiJbrIvKgWjpIJVHeilS3ZdaZkCoONeSNDn6j5C2ESioL4P85Ee8H</vt:lpwstr>
  </property>
  <property fmtid="{D5CDD505-2E9C-101B-9397-08002B2CF9AE}" pid="189" name="x1ye=57">
    <vt:lpwstr>p3p9rxOWs8LfMQBHRdayhzpZKJ8iim3IbxQLtketYW8pvRh5ArcLP16805kRxCwGyj0kRv610QIaQQFWTdT0fmNlHSg9Vbuo7Y6vmc8QGRtNnbBrQpZRA5PixwkuqcE8MsFFJ0CVCwW1tGBkFb7ILadwlw2gdrd/o/OXxvSdFza2k37rEl007BPu/z/A1DpDwA3kep0X2ANM1Ga1ctp8f/UjM2J5ryzt3WM4aQLN+g8vmILKMoVKnMyxVR82NHy</vt:lpwstr>
  </property>
  <property fmtid="{D5CDD505-2E9C-101B-9397-08002B2CF9AE}" pid="190" name="x1ye=58">
    <vt:lpwstr>3z+QJLyDmkPitrwRpZpJAxsB0z7yhmTSeqFIflm7/oIMFcpTWLYmC9euO4VyBSpnI1q/DrFJYHw2qNTKbHjn3iEbD9GbCnZJWdVrG+ERoPgqqnEKg4xHIm4flyMyKCReVjENWwdknGzGFbPx+2fI+ubCBz76l14EMmLMDhpkYXgpLDu5L7E9q6ObRpyz+E7EekB1jutn6z5pxex+M7ZV/VuT07I6qMLX3T3dWG+2S2n5mK4NCcZGEha+3tbKFAz</vt:lpwstr>
  </property>
  <property fmtid="{D5CDD505-2E9C-101B-9397-08002B2CF9AE}" pid="191" name="x1ye=59">
    <vt:lpwstr>zz0lZG0b3SJprvsbKyx846RRgOOFdxBo7C/52BVolXwnHGlCm+EJKqQp7a9ujEafN2kmfEaUmJgPm1VdavVIzXpyLO0CIfYKRKmbFep9qp0jSKS7k0rmIZxz7GvxUINmEJ62mg27/Cv1K5aSuIXOjyVdL0pCJYgWftqhEtv8PnyGRJUkkJxXN6KD+HmF1D3TQc5XPXj5sLu6dQvUJuyACXNbeyaajHEZd6Q/4EL7ZHxdLQ7LQLoS+jAqfIXanHk</vt:lpwstr>
  </property>
  <property fmtid="{D5CDD505-2E9C-101B-9397-08002B2CF9AE}" pid="192" name="x1ye=6">
    <vt:lpwstr>ZhiDBKa6jD4r7hW+motQKrXNHEFESIqEayvDtLPZkA7vcMChUIUo/WXpU2Xz6Zq8VmXDJCMBsAuC7ZqDdgqVzPAhi8D3aNBzef95ocpopOMxfJy+TDeZCIibrFTeqO05gbogMzUAlEwv+2IHm/kjxgn9D6VEB/9E4fJEiS+WdYcO4jd7adB1OVv5dxsGKaTPNGmDs5sJmtl18Qxl5sieLEvFzk6ki5RVxoFbiUhvVTW7sUjjuw+lxB78+19U3OL</vt:lpwstr>
  </property>
  <property fmtid="{D5CDD505-2E9C-101B-9397-08002B2CF9AE}" pid="193" name="x1ye=60">
    <vt:lpwstr>IHJbp3IiLOTfbGdkTx6J6CFjqOiL8X2OC7hseqfZWeSlQF1PXTpOI93aburXm5HrAhXSDjBwCv2YU0fjnYP8PNamL2Ha756XbabBWj71pFZ1a8BbF6XRilMBELZ437x/ny/7pnBI7exN9wVyHdc5sDe6Z6ALu7W31W27Ndoy9kP65p3mg2l6O9Y9N+UzaYBNVzC9mcEAPCAUBDvkclKyMmdqLBXbRHYOgzz+ZrpQsw+ayWdKsnZVfJC58dzfgh+</vt:lpwstr>
  </property>
  <property fmtid="{D5CDD505-2E9C-101B-9397-08002B2CF9AE}" pid="194" name="x1ye=61">
    <vt:lpwstr>1l5kKCG5c2wA3nFubU5vzno2HDJdcrUeOv76zf5zt80Pbxe1mfTtp1VdKvQ3qqMgQdbD7qxgE2fEzOL5wVvFYr9QmlTnBB21Ey1hEuIXBvKOyDgo75DhV9vSCpD+qNqbHhEHHLmNyUGgMwJO7q6O10Wqi5008yod0bCJe5Xti7kNMmuoaPHc3LJM8yQFy0i5hoYnN9PjAgmNbmA+V0aPJfD/mQ/r5oiFfBTbYIWq0hoeH1uKZvulg+H42GDN9cR</vt:lpwstr>
  </property>
  <property fmtid="{D5CDD505-2E9C-101B-9397-08002B2CF9AE}" pid="195" name="x1ye=62">
    <vt:lpwstr>ozyv8c0fjp6I9TH5oemS5Ll0PEbPqbpJDqmsVJOiwGzXJw4ZaA18GA8hUF0yqGAVCEMChUCtD5DR76WKSHiHO177bakFjf45l5S0Bqc/evtCKPMNhXovxGwAC72XlWrodXmmQUrOG97skCx2NXUXOui1hifrpmqWt7EoAnyoZCRjTHyK93MyO/ouPSY1GMD69BiWSePUJyZd5BdJ8dweRDx3LJUhVti8+DBHHZUyjKsyUrRGqn7ihW4pDqwphtG</vt:lpwstr>
  </property>
  <property fmtid="{D5CDD505-2E9C-101B-9397-08002B2CF9AE}" pid="196" name="x1ye=63">
    <vt:lpwstr>awbsp88DYE8+TTDNrVIT2DQBVNxGpkfRP0kiAxstcyvEr7ypY9S9SrwQvek9GI555OQn94qI+chCN/0CAnX3f6cFT817tefUaDsn6phEqVuCdrFENATTQbqEEa6OasY0zKysBdiIUaKtXPTlhQWQe/HX/JVlm6qzzVMb2JptQCBlcPyAqiRu1z14R3IXbtXRraHYSUChwf7/p210T4VddihpQ2ubnCUfbizRMhmYvdQIWzsSHSOyNVckO9DJfjz</vt:lpwstr>
  </property>
  <property fmtid="{D5CDD505-2E9C-101B-9397-08002B2CF9AE}" pid="197" name="x1ye=64">
    <vt:lpwstr>tSoL4yGMuRTt4rhWGQzlIyf4SUyI8RgWYF2/xSgMM9b6TJcSbOZ9VOn1ZD6JQEDt++SJ7NZeHAv/iQLima3cLSsQ/IwnbVEm0ff2XPm7OUXU6HJ0tB3qabGdrYIhT5ik1OpBuyOEjLwN45m1IJy5rMGezAcTgam3MSJ37It+olCe+aPorJEsBIAoeCAC3ELc3clwd/nA6bc2myu8qu4e0u6GrXbhu3wEJ6+4BwFVZA/AKPX1uULnz1SlFyybk6I</vt:lpwstr>
  </property>
  <property fmtid="{D5CDD505-2E9C-101B-9397-08002B2CF9AE}" pid="198" name="x1ye=65">
    <vt:lpwstr>CwD1tR+kwTj78KqMkUaICkSRChrO7nvLK7KwqLHjT33iDhFU0AI3kxI/X+9ho5yjJUHznW1FTdqFaUc6Zl6dS8XOKHbOX5N7q7JW2aqT2eXw8cim+Ad+lS7i/7I2y5wHhZUBchGMfEchbsGh6wE8DrZLr8haVQhjEjtTSs9NwMC1P/a8sW52nCodjyfTVhNuRu2yG53Mjl5cFNtRMiUKiI9NOAWPBftG2+RZO9a7cerE7h5PvC8XH23rZMGwjIY</vt:lpwstr>
  </property>
  <property fmtid="{D5CDD505-2E9C-101B-9397-08002B2CF9AE}" pid="199" name="x1ye=66">
    <vt:lpwstr>ZU/y7ZkdxAwlzvGyvV/RY3qywY95BXoxqn/X0z+DbioL73HqQvzGkOLyeNF2EDm9wzPlhQU0tZQgqoVt39N6n77cgVlHXB4s0tQHzHNjLB5KDJrd0UQ1FnS37Dpyn7V2hRDy07Uy62iS4nOuw+g/SO3e2i1aMAUlWGNR7xHM9AHBEwSwH9goN9cmEhx3WbZDspDeYDevUkGzuw7KiSmmdPAKdGWFtd4d3SDcQZS40F3lEi3TvcV+W/voOYqhSoi</vt:lpwstr>
  </property>
  <property fmtid="{D5CDD505-2E9C-101B-9397-08002B2CF9AE}" pid="200" name="x1ye=67">
    <vt:lpwstr>rWs72heYsyNDVwsfHnShZoAbyMhe/fJilkMrmwkldEnPNFQaGrwAM36m0MSt3IPxePE6bi3ptHkQN6ENp2FYQImWtS7jz6pIXA0KRwfkPex9g28HngZLGNPR3kYTvUnoC2+m/00Fg6GoC58Ey52buqOVa4i03lRlo0RYW7x6/UVcAnpMnhCFuo/GhaL4tds6aS+S9hKVZxKCJSpRr1Ei/9IF5LcRZYUAnZrlc3m6PTYqtLZv4EaccRErmJtWPu3</vt:lpwstr>
  </property>
  <property fmtid="{D5CDD505-2E9C-101B-9397-08002B2CF9AE}" pid="201" name="x1ye=68">
    <vt:lpwstr>xMQliRicP8jZpTUuw4sGuWMeAVk8cPyqnoctcrgM0sz0am7uf7U6+uuHWp4epp8HojdXr3jZQwixbELHODB0kR4OoB/RZPwBmRYDK+D+T7OH2utA4qRAvI+z2VxonkmVD1m1deQlO1XXa5iVs83qrFtukngP8NShgrUpV49fLz+2BSC5j+k4Sr4YJomvBY/0KEOYsQ8cehh4L7XGEsAI2AAKDy5y9HZjWMMfzdsTxY6BkLQEgOYe1HknuLLO82m</vt:lpwstr>
  </property>
  <property fmtid="{D5CDD505-2E9C-101B-9397-08002B2CF9AE}" pid="202" name="x1ye=69">
    <vt:lpwstr>waO0JUPHpq0oKI8KZigqgCj9o1Ek3OLgHAckyiHsj/6OiAgDRNzFYJ5SOunUe+TR1GhSH72KnbMmhKnXgwBCI6JL2pGM3FLiQviunXuF8Y/JfhLceizZpYDTeKDzaPKiScKnltDdQWjKF96GaXxIHlOh9fjTm5Y5CbsNSAvGGhb2y1/UkAaw0yC+APtK1LZMTzlXHjhncsoPWj/s1BT/34ncGV3Ftc37Z4mfdH734xlUD5ql4nQyhq77+RA42pA</vt:lpwstr>
  </property>
  <property fmtid="{D5CDD505-2E9C-101B-9397-08002B2CF9AE}" pid="203" name="x1ye=7">
    <vt:lpwstr>nsjb2WLreHUjeuGQeNby73H8ASfs1LPysIvq5ojtPYV4wwe/wy3rgK6W1gGm7JDqjZZtzRDRe2Mxigqbn3AA133RBgWko7up+WQfIlFTYoXUXdZabXzfZaTY175r387UhyO+VkBHQgQ7YrNdnqedlzxhqw4bSIVPjM+FumwbeDi6IlB3AOlm7HyXhkGrowQQgudLKN9XJEMQXKyqe86EYZrJMxwW0njVZXXMSMmdvAKNUPHIb09J11TKAYTTUJl</vt:lpwstr>
  </property>
  <property fmtid="{D5CDD505-2E9C-101B-9397-08002B2CF9AE}" pid="204" name="x1ye=70">
    <vt:lpwstr>TbLRSF6d6qmSzZpaGO1ovyb8HBf79AnTBfDmwr5pdEDmWobh9w6EtDQawnOUiXkwzeUkvi9xvFREEgjbpwL0LqXUlkoD7HW1BnxnsltDGMs+8LiRT8Hqguz7istntzLQW+7rvDw7yn+5d2NWPF0L5EnxKNotHyWXVd7xsvcBZcQ1JROP2+akgapZpPMJj9BNLsb4y4ssCbtIZRECjb+Vton49SDWwRt/SrelTFiYuUAKT7XUYrbOxuOCp0BB5Ke</vt:lpwstr>
  </property>
  <property fmtid="{D5CDD505-2E9C-101B-9397-08002B2CF9AE}" pid="205" name="x1ye=71">
    <vt:lpwstr>NJHOWAwFeJj4bmY8ou6vo2nc+DCojZcqL3FXbyEStivbepfv5j+i2OeTuaKQoQ3VGndzkIsrgrjThYq0EY4yXtGnkjmCwYtre/utu22m1GNRMO/wyQ4IZynu3sNbszi47c9hhN5KoQ4BbarbXFBuofHlK+1s945sy/A046bBfIv/ZRpgmy2/xaOFlMZ9Zz4gGfxFoAZF8qHUyBHFKFQ+jDbQf8gs7i3GB+1cdDPujlury61g/n4LiXnjoxa+TaA</vt:lpwstr>
  </property>
  <property fmtid="{D5CDD505-2E9C-101B-9397-08002B2CF9AE}" pid="206" name="x1ye=72">
    <vt:lpwstr>NWppt7WKzoJINVpzVbviNwohcXW70AskFb0PuJfOO2IArMmmexv19ayhvLZnG8vxZ0gPydYTaaw66QW6Rh5gXcXrsdj5uOWGQ1s5XyhxpDLZeOUAe2gJKQ3ISFS7E51K4+b6Vh3c1rsQedI+sPNxVOUANMFwzxWViyGOlepX6aD98bLQT/WwDuA0tTsTW6R+Nzk7PBViRGk46zeNJCKyrvTDZulF17qxjl7VlWPokk9eK6ZTM4wp9oB5JhMvlxZ</vt:lpwstr>
  </property>
  <property fmtid="{D5CDD505-2E9C-101B-9397-08002B2CF9AE}" pid="207" name="x1ye=73">
    <vt:lpwstr>bMh1xl+UWZ2duqWOEYDn9melAKufCC5SVLElwPdbXr1pDtBZb/9jPmH97BZ+G/LnC7tDowKExJnu29FLyTthbbr+D0EtaiBJK7s3D76Bo1+paBz5RR1iM6RresUCXdhxXnYpDwX9HFg11wKocam1M6tkZX+2eOoseFjW2NMgiGnEOVUa0gI2B5RgvRv3dmmrMWh4NF1OftbOQMhOVRyiL+i5hKCCkvcgVmiaXpVr1Woe1rypaKpA5wif0SbXhpq</vt:lpwstr>
  </property>
  <property fmtid="{D5CDD505-2E9C-101B-9397-08002B2CF9AE}" pid="208" name="x1ye=74">
    <vt:lpwstr>/q4CicaLgrmNKBPMEamCo8pVwJ4UJbeGt+wPErGBA3CIrRnTvo92CWMRnSJX7Sw1xLgI1kGU399xeuMlTbNk0F/PemwQkdjZu0xa9CjFsR42WLmRA6iBFuzFEsoSrUQT6pW0lVFJrRGfn6zSRR+XDel795dLoZFpOXJYQ0NFUHBwpgtc7KA8isK8FaoA2tV9lJ4oV5ZI/0Z4mtT0BmjYvNdIorPkdL8zhtgtqFA/CH1oS/Cpec3pJyAUc4M1N7d</vt:lpwstr>
  </property>
  <property fmtid="{D5CDD505-2E9C-101B-9397-08002B2CF9AE}" pid="209" name="x1ye=75">
    <vt:lpwstr>Dp22VsNkCguny7Vd2kDyJs6A/+kR2x6XgZcL+zOxGdMaIRQiP10anqiWVTHOMg+rDVmktPHRVzi1Elk/kwEIrtby9qhybkgEfCfieH5vuTLUYxbx/ReYI0cttVVXtHOpwqyIdp/L8aUzeA6cDgJ0e50bmNrEJAyPwE+Mm4bXAEeV74jM1+ij5Q4DEUMX0IVIzPdwkJhhOtintepVVGmuMbc7tGxM1h+m1tEHDtrf4NbId9hhYZYLqI+VSXX8GyX</vt:lpwstr>
  </property>
  <property fmtid="{D5CDD505-2E9C-101B-9397-08002B2CF9AE}" pid="210" name="x1ye=76">
    <vt:lpwstr>nr0fw9EQuvpPgg7GrVe9uuPp+PVf1ET56OAhRa9cXG6UWpTTu+k2feP06AB78XtwkCSUy0RX+54ldlt+iuLO4IgBhKuvIZicovTaAc2JRbJMdc4Mpl90x3S5Ebp8bA5WhtrdbjbKvwQzU++0pZiDnIcLRFPtbu27N9K8K0/IrjehV8n2J5GPm4h5iffD0/fWtfPkStYX8pXJgEmAs2M5PSZW8eYBL3Ied1alsjiVVHaD0zMZtMruxBeha+z6jUm</vt:lpwstr>
  </property>
  <property fmtid="{D5CDD505-2E9C-101B-9397-08002B2CF9AE}" pid="211" name="x1ye=77">
    <vt:lpwstr>SHPCyaX7lwtBB+3xePgY8tzsB6/JkA/VQgP6NSGsxj646fHLwo3lEMHV4QG2R5n9MmJQVx6iN3D4J6RtQrtNUPUS6oIoJkXylxOcfBxwE3Uh31Ahmhe5EB0QtavB0zEhBnSeSMFA+aJ1sAtbSgcw/LWJT9yKZ5d0UFx0j/h2F+8BSLsiUmvkEezqseqDddV6VT67KQo6yHLR0DTmoC875xfDCbO3gXrn6DEayg9t5/LVNl8797zucD66blmoSFp</vt:lpwstr>
  </property>
  <property fmtid="{D5CDD505-2E9C-101B-9397-08002B2CF9AE}" pid="212" name="x1ye=78">
    <vt:lpwstr>SDael78MPxBaZJyDJUO3IQumMz6LXbb3A2BQ4MOhf20iDgRO/rnJb6+StR4jee5OSLNkxMxoX1fmC+S4XApcgxgqrFayd54xpt781H1+toMqV0b7ZGwDVOAE4L0t0qtBrzPElJU9SYbQJDB/85hawhk+D+np4VDFg7Y+0+JNTOYPyGdJlCvBayZIf9zhGCYH2tEdY3mOSZAKRA2V+r9LdHPe0vmgRkCWQlq6egIkkhG+WV9VYFXd5dJXGiaCLDF</vt:lpwstr>
  </property>
  <property fmtid="{D5CDD505-2E9C-101B-9397-08002B2CF9AE}" pid="213" name="x1ye=79">
    <vt:lpwstr>WC/G09IwAS4Esz4Efy85PPSzTsces8ZpthLd3gMlNkiN96vkKcWt0Hn5cF7urT4V1XYSh7AOHmb90IuY/hJRm1akrFqcvVYqQgjbct4abgtR6K3QVmm8wlnDpGCRFRKGARn0JRX3sFq/J2qGm9tBUTnnYRpNRupmTsfyEKrpeLyckOhruW6dwJ4vmh1SdHLw87p2UEAvnuNY4ygw80UcSH5uAhEMXB7mmnAzgcgYStuKigxNWoRHwp3BbbrOkl9</vt:lpwstr>
  </property>
  <property fmtid="{D5CDD505-2E9C-101B-9397-08002B2CF9AE}" pid="214" name="x1ye=8">
    <vt:lpwstr>YqbAiL1nS1N27e5xQ4F93x+fArfIICCBvkYixfopsxL/jHqFodUkJdqPSchJlhwnQKl3s5ZAiCF26e3zx1BY+xoCbt9NfpianUw6PA1zmILEQX1TjSbl1U/w41z9NSq47Eh7JsmnHO9BksQ0SAZV+Zotd8nFvK+BdgFnWjo1+WrGcSB4mNyhKNjYv6pHqg8Q0W8MRaffosETdnyncuX8LTxwIZFC6LK96mAh0ClWAVlJgdi1w+mkCNZubP2kSYf</vt:lpwstr>
  </property>
  <property fmtid="{D5CDD505-2E9C-101B-9397-08002B2CF9AE}" pid="215" name="x1ye=80">
    <vt:lpwstr>LbLzsZMHNRtMH7hMlAm3jhLo8HKjYQQiTVBrYT7QSks7lujYbVvd2utSlHuEqKmPTB8MvNcWVq4AJ3JNbrdVGlcsnShWuy5J8ssavnAOUzZ6eUddT7zQH0LLqS43PBGunEurBQntJQe9BRNoS6RgCl2TCLm7a6NZoTCEztzw7ri3dbE3K/fUSuQL4k2g515XNhzxgb1P7Lafb39tvoau3dhHu/qgbgJ7YEjUsJa/NkJj4a+Jcqa0G60atuNjZUe</vt:lpwstr>
  </property>
  <property fmtid="{D5CDD505-2E9C-101B-9397-08002B2CF9AE}" pid="216" name="x1ye=81">
    <vt:lpwstr>cVnkGht8l3i6d8F7EHcLTgB+GBfFZj0nvao0EChYZc7HZkTKDgQWC6kp4SAqwKCGeZ72aUx059Whcip8UVkIB0EDESZw2Tk2kJ2QEcLF+zhYLvhmkhYGTDO1mJ7cSJK9EeU+6ZzFflEVqz6VRw2/HJJ3OXfGK/BqbH8pqaR3UpN18jR9haZrvjDBbbhG9whk8Dn3qk2QFDMyu04+gAEMLXNh+0npYYpSMjh5bSCCIcr1OLn1t7EThPRk1yLPK1p</vt:lpwstr>
  </property>
  <property fmtid="{D5CDD505-2E9C-101B-9397-08002B2CF9AE}" pid="217" name="x1ye=82">
    <vt:lpwstr>BvnJPfRETgTBldTSvV0muRwPygjxB+mUUbVAsqSEyXcg4uXYfFbB1m+sxFv2Y48QWGcUv++g/RTJS942e/F3LleMqCOSMh0s9G6UDJ9vdJUmOG5tDnwLw7n5cEWjpE8Yo5fHHbLli7zRyMV7uHxvRbr4SpzxFVrRW1lTxDS+hJ0mseUcHNaazn8fvAJnZGiQJQ9q+iLVnZHIOhw7AEvKtLiHAPxU9GF6fNibXZQrmOcixK9ZyZnMd/ks9kPfcGg</vt:lpwstr>
  </property>
  <property fmtid="{D5CDD505-2E9C-101B-9397-08002B2CF9AE}" pid="218" name="x1ye=83">
    <vt:lpwstr>dJOewEGdVvSOIfVDLrfQlMtp75jV85qI2U0eZcziBmOU/jWqd5/2VXwHnDHiZAV1Ioz3NE6uE8RPhVPnp26Ykx2D1QFUJG754JgQtoZj17xb89D8d5wVwSogVaORGT8bepa/sQEqpyBR5JQr5ZrLlu+l3f6XfFZ1j4ZPuHftcyuglcrcFfYcYwX9maZsxdfJVFW1V0jB8KEspJAckp8nvL0luLqkIdrEWwzZ/SV1iI4JYoJnIsC34UQ2710OeLv</vt:lpwstr>
  </property>
  <property fmtid="{D5CDD505-2E9C-101B-9397-08002B2CF9AE}" pid="219" name="x1ye=84">
    <vt:lpwstr>K26byD2y/K7WKct9vgdVOo73zyv5aBB7TNExzbZrSmLLQpjt5AMpWMwbhwmnEB2DzRAaq53s5d3Pvv/+nfZ6Hwzp4peyNmLaCu0qPSGJkPi2nw5i8rTcndkzUMq4lVG8crkVBL9o2DuBZE8sbKm9eOfSwhyQ1/r4yV4Dfo9zV1xpmNYbH4Mtj8evW4gsA/1IxW90EWAFoCkCXitB8+GPDB5RhWNiqy4TsLZANiVI2ALSu3Qwclz6JZagc7mpDS5</vt:lpwstr>
  </property>
  <property fmtid="{D5CDD505-2E9C-101B-9397-08002B2CF9AE}" pid="220" name="x1ye=85">
    <vt:lpwstr>1gG3weOaw9cBf9a5eKheMQMdSyqGBfBw1phG0d1tTd3RA4Yx0kkRyCx5ZXajaL+ajfNYNHpYs3HdaCNHxxQiKJVg/CXsmPGR9PtLAKt90WnUP65abnWdB9xddpfRiZAdbNQNNQKHmxulxiZdWiLTm8UbHus5uYPOq4c2CJNmCXnxTB6mnrErN9tTMxUbkAHWqPhQ558y52YTmJk+f+OAen5Ec1SVQcdr3O2hWJKDhk9N8QTCkxawGp4O8gtVWS9</vt:lpwstr>
  </property>
  <property fmtid="{D5CDD505-2E9C-101B-9397-08002B2CF9AE}" pid="221" name="x1ye=86">
    <vt:lpwstr>dtiiyLJSalXb5p08i7BwUN9so4AgEiv9ly5SuyFlNhbmejWYATGcjmJGwQ12oB87CEfwOk8UdkrQpEKXbHyz15rDw18Xfo9vesaXYwnisgnp0FtdDJ/RrWl+dK230jgP3hSoULD4dTZnuLmr7fO5IBbLJW2rkyjvnLzXG0eEFagiwVsZvd1dOGHF3aaK+5BAOxrbuaSzmSla4wYtLqeXqb5ilhFFqAXaam739G1Y3Yrpj+jagOxrpFwgDh9S4nq</vt:lpwstr>
  </property>
  <property fmtid="{D5CDD505-2E9C-101B-9397-08002B2CF9AE}" pid="222" name="x1ye=87">
    <vt:lpwstr>pkDf/yi1xINPYpHTuMYyMQB2C+rsesgyxd2ntvyOcozFueRWlCtuopwxV4Ss9jCrFALD99XjBeRMqo8GqIiNoGw/cOKnJJRmyp9lR7YkP9ZvaSp0ufvomPhJ1ZH106t2RICtU8LhbJbnbEv36RZCNAQrUoyjo4+sDse7OzNVYvV7kybdKal7nWrk3ivD4NCvk+h1JZ+d4cUJ1bHvjSuC2732GGyImIM7303HJLghnJl4/ClFOl85EdzlhzS93DB</vt:lpwstr>
  </property>
  <property fmtid="{D5CDD505-2E9C-101B-9397-08002B2CF9AE}" pid="223" name="x1ye=88">
    <vt:lpwstr>bGGS2Y3eYcuRNJnm/9Ix3QJIGQ6Tfh10qT5ZIHwI2AZYumBf2G6rwuZ3vFXw3IQVhMdN95+MpNlDtWKchtZVJy8i6VSmH7CYgXEbRwKKpE2HQdApFBgwPaavyeFuwvSfm7l3GqV34rTcSRW6v1uTJ2/186yX3rfHR8abPuTmNyS/ZNuO8up6d6ewrck1cpetMKbivJUdxcER4SbTsS78zA0m+nItMquEhtaa2K3RPL13/uQeHDik5K3S7eB+GKW</vt:lpwstr>
  </property>
  <property fmtid="{D5CDD505-2E9C-101B-9397-08002B2CF9AE}" pid="224" name="x1ye=89">
    <vt:lpwstr>HXcxc7/4RnyAPp6q6+o8fwcqIf6pgIwpa9CMl2FXT+oTlBNWVroxrhGBLr+IXOxMt46LncKdfTZ59L5+3323RwGA6xXysI1+9xGW/XZxWYaANPFlAnUBYn96n0h+cyh+uaHPKXBYqXYzCnuR9uN0jIgoYt4V0T6vbffhhjyEEVbE3+fWwSqP/+AdioV7hIGr/SPy70Q5ui9gME2EpuL+cT3/P2XFfk4za+gNqJYl11QLz63sCrimoMhQsFc2CIf</vt:lpwstr>
  </property>
  <property fmtid="{D5CDD505-2E9C-101B-9397-08002B2CF9AE}" pid="225" name="x1ye=9">
    <vt:lpwstr>6rU3GdSuuGxpp7iKqwDu0D5Aaahtky5ubV67eZd/KW14lsodSRH/8PpjpK/e7mEXJSJgLkNsGKcPVPM7IvNPYD1FHabR6pWofj31aXrc/OFLBr7+GWI5XYa8Hap1lqGFyVlbUlXn0KS0ehW8PBV5xQKDLaBf4Lk51skWnIJqu1tBcIQU13iCpD5SKckGZzkgStWGynxIJdfgAvFbo7KFZ1BsNR7y0XM3l2nCz4r5+cXyd2TWA8Euq4E6H3wdpMs</vt:lpwstr>
  </property>
  <property fmtid="{D5CDD505-2E9C-101B-9397-08002B2CF9AE}" pid="226" name="x1ye=90">
    <vt:lpwstr>eK9B2Pwtm3X+bvWzxOmb5NtuyQ8Co7o820YV1mCDirZrD1D3qJVFjn7co8zo87xR7q264h7wLhVHBxfZbLTnnYV03lopm9le4XLk8b3klY34TC7zgMinUXh/UeUMzoGyFr1IjcqzbScbqIpO13ZmmBkRTiMdKsCS46BfMyrTUPNGTYB2/uSDCpKUMw9T34HMxZvUOJG/H4C5vmqEnVU0IK0/pKQ64LTxMPZtWfTFRVwgiRSgmZYxajBPIbEYkLw</vt:lpwstr>
  </property>
  <property fmtid="{D5CDD505-2E9C-101B-9397-08002B2CF9AE}" pid="227" name="x1ye=91">
    <vt:lpwstr>3leVSgBJqCLoG57DSPbGPOLHs2OpqPvWFyVy8v6rdfwlXOICWpI70aYIIZ9lzsGb8Hh8+53H4/vh4J7nhrNhTSnz/Ym9VgrTuXLUvf5DLlTa+8WahwmSXiDEEBdBmzQS3nt1wY5lPC9NGTyRNuRcQ6xbod7vX8G8+8XiK8tUZyIc1fQHKy91r7Kzm/wawShManWgvaP8jXwVlQACDRRSTWGP7NCroYP1jBJhaXjIXLGeBoYWXhp6fzxSwBVkFFi</vt:lpwstr>
  </property>
  <property fmtid="{D5CDD505-2E9C-101B-9397-08002B2CF9AE}" pid="228" name="x1ye=92">
    <vt:lpwstr>5Ir8DGkebNpaR41VF5HdbHveAlDTDMThnhU7rKcnyADDUt428UayPxYNPp+My/vN83CY+35THb+h3GUOMDeZdbwQa4damE2JRz5HEH2EwleMI5NyYiVqa+J06RGVEH1HUyfWZXAsJcJF80McGQiNQu88mik7o2FAD0zCVUTwtKLz4mCbJvTGvtH46hEECPFjgpCLMIjLUsGySDgcz2UWRAh0A/HKrhDLp/pEsuh80QFnBAmj0VDzcss44xfMPxZ</vt:lpwstr>
  </property>
  <property fmtid="{D5CDD505-2E9C-101B-9397-08002B2CF9AE}" pid="229" name="x1ye=93">
    <vt:lpwstr>Mv8GvOjsAH+bW8RmoiVNidAFQtNI0ny+w7Ibn8+l0ZcZjghcn8XnsIniu7FWz+Rv1hy6yo8CWsUZso7zIZFXUNCbnuj0R+PS1V7sfhao05yRQ8t11nC1+wjwoQa8S4wEuhB+J1AV0raTT2rk5ik3fiaQEycQ26HPABJAok2vAXYvuBvdB5+KmS2h8K5iU2i9MRUtqNrTzkKX86UwGo6jcanMRU0dfoWVORnQfw4rAmvb8/gwQriXHrBnYonAOy0</vt:lpwstr>
  </property>
  <property fmtid="{D5CDD505-2E9C-101B-9397-08002B2CF9AE}" pid="230" name="x1ye=94">
    <vt:lpwstr>xzHxXuNpt1v5qZ+ZWjJYCKtxO9dODEI5SJ5gi9vosXAso75QXk3mMjrPyaX98DIbjD3AszqUrgdxqA4XqQ6OaCqWIwlsu9MCkDeIn9Bpj1eDneutF2SHBsA9CkabirS4nDfKdfwCLGEGGIHHdzrcrDM+gjvE7wbCREpV5o1Kp4y4vfpE/tF9kg3fkOIPjFbobyYf/rGFW1RpbL0HPz4F+suXy8Oa65MF7cC4XYIVWrRsQulgQO+3efeqXz8tlJf</vt:lpwstr>
  </property>
  <property fmtid="{D5CDD505-2E9C-101B-9397-08002B2CF9AE}" pid="231" name="x1ye=95">
    <vt:lpwstr>sxugrxyYh7ds+7/yY4jTmCsog5CrU1Sdtcb2DFxHqJy3ItLRJ1snQtVtphxbXmc2FuGsLhDoCJzo4/bMXCF2m9LlWUQK3r+rtE8Gcquu8Bm8431xVwoalLaZCZJoRqMnUXEbyTySSzgGhRGcF7AZems2H0f9bZ0HSiz7YzwnrPcY3Es+KAEUct/l8mBTefUojJTZ17tMysibFtyKtBQUBAQdxbwn/5mq/yD4rUrw2pY3HkOJ+J14nYX46OBfreK</vt:lpwstr>
  </property>
  <property fmtid="{D5CDD505-2E9C-101B-9397-08002B2CF9AE}" pid="232" name="x1ye=96">
    <vt:lpwstr>P+xSOwqu9CpSwLqHbXrTipBVA68rpHIPdj3smvIqBI+ffny5UAW7ZsclBfhG+t8TWC7rARu2SIeURVC7tq4HkzKGKaQkOlLP90JY8cdOab8Omy3VgbMkr+0+syejlzlHEveb/dWxxSC/1HD+mel0It3mazql1av7IzB9gUKtDleHL9DmjN6YSLIh/kVGN45sZa29Tq5MOOXIMRxfnvCCeXyMmoVfOTt63+T0bT2mD/2kPv1IuXKTz4AUmxLLpBK</vt:lpwstr>
  </property>
  <property fmtid="{D5CDD505-2E9C-101B-9397-08002B2CF9AE}" pid="233" name="x1ye=97">
    <vt:lpwstr>njDsvJJJq2cd+rzx1aWQnL47071eHqAIVw00JDR/22KD99vlEOqIeEEOkxc4/3wWWlWM4JgS4Usf5CdLhjMz8A1woKqB33oUPT2cjOfM9dbTXaZ6oEaDJJw+6lLvjAwlcpiU7ywiML6f2WpaF+WrVNvbnztlwJ6FB9GskFZVXOKO9toTSJHt7yFoLcPkqZPslUVUWHDxSUEGc0hgyNG3R/nnvdX3ik7UpuqrZPrkcwIEBhSTuzruI9GuhQgfRn0</vt:lpwstr>
  </property>
  <property fmtid="{D5CDD505-2E9C-101B-9397-08002B2CF9AE}" pid="234" name="x1ye=98">
    <vt:lpwstr>UJy9rKVvvDR3zpfd5nI3XRoSeqK7uv/cmI7pz7ynlKvDGuUlY/BYMGM/bE8dme4+wHyu+nrjFsH5B6ZLB8qUo4b0LlmPMgzh97L6cOooEAYVtqaTVFgK3cElofUzgkmsdo6VeZs6vKETnFeUq0ri3fqJXy2+Pp0ugeKApqmKvReknmWrFZhqIjRJCBhYzHLbFGr3JsMTCfSmcztZhvcFcZVR1hAm4jLNpIFG/clgTSZKq68CYqG6OKk10wk+MmD</vt:lpwstr>
  </property>
  <property fmtid="{D5CDD505-2E9C-101B-9397-08002B2CF9AE}" pid="235" name="x1ye=99">
    <vt:lpwstr>RSsEBh2Ur89LjqbwL+yyJ3mZ3YGA/dyDprmOu2ywR2cx7VE3at0nhbKxR+5XrGiU2vqzDOzHY+s/nkCBW7DBqnOmeZFfL35zz5LqPOgrCEj3sfmrUlj3mThayLvwerY7SRQzPXqhtjOl2b0hrI6RrQCl/upYrVd1Co0yT2OrjnAHNSJZoEygaW7AzFhDUckP23qSAerN5yQkd2AdfCOO/WUDD3E56DT6Ck87gQ4XsM2f6uujENZ2nglPucbL1bs</vt:lpwstr>
  </property>
</Properties>
</file>